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p14">
  <w:background w:color="FFFFFF"/>
  <w:body>
    <w:p xmlns:wp14="http://schemas.microsoft.com/office/word/2010/wordml" w:rsidRPr="0058572F" w:rsidR="002A3C3C" w:rsidP="3D5349AE" w:rsidRDefault="002A3C3C" w14:paraId="79C41D38" wp14:textId="77777777" wp14:noSpellErr="1">
      <w:pPr>
        <w:spacing w:line="0" w:lineRule="atLeast"/>
        <w:ind w:left="360"/>
        <w:rPr>
          <w:rFonts w:ascii="Calibri,Arial" w:hAnsi="Calibri,Arial" w:eastAsia="Calibri,Arial" w:cs="Calibri,Arial"/>
          <w:sz w:val="26"/>
          <w:szCs w:val="26"/>
        </w:rPr>
      </w:pPr>
      <w:bookmarkStart w:name="page1" w:id="0"/>
      <w:bookmarkEnd w:id="0"/>
      <w:r w:rsidRPr="0058572F">
        <w:rPr>
          <w:rFonts w:cs="Calibri"/>
          <w:sz w:val="26"/>
          <w:szCs w:val="26"/>
        </w:rPr>
        <w:pict w14:anchorId="01045CAB">
          <v:line id="_x0000_s1026" style="position:absolute;left:0;text-align:left;z-index:-2;mso-position-horizontal-relative:page;mso-position-vertical-relative:page" o:userdrawn="t" strokeweight="1.44pt" from="83.75pt,48.25pt" to="566.35pt,48.25pt">
            <w10:wrap anchorx="page" anchory="page"/>
          </v:line>
        </w:pict>
      </w:r>
      <w:r w:rsidRPr="3D5349AE" w:rsidR="00187D2F">
        <w:rPr>
          <w:b w:val="1"/>
          <w:bCs w:val="1"/>
          <w:sz w:val="26"/>
          <w:szCs w:val="26"/>
        </w:rPr>
        <w:t xml:space="preserve">APPLICATION </w:t>
      </w:r>
      <w:r w:rsidRPr="3D5349AE">
        <w:rPr>
          <w:b w:val="1"/>
          <w:bCs w:val="1"/>
          <w:sz w:val="26"/>
          <w:szCs w:val="26"/>
        </w:rPr>
        <w:t>NAME</w:t>
      </w:r>
      <w:r w:rsidRPr="3D5349AE">
        <w:rPr>
          <w:rFonts w:ascii="Calibri,Arial" w:hAnsi="Calibri,Arial" w:eastAsia="Calibri,Arial" w:cs="Calibri,Arial"/>
          <w:sz w:val="26"/>
          <w:szCs w:val="26"/>
        </w:rPr>
        <w:t>:</w:t>
      </w:r>
      <w:r w:rsidRPr="3D5349AE" w:rsidR="00187D2F">
        <w:rPr>
          <w:sz w:val="26"/>
          <w:szCs w:val="26"/>
        </w:rPr>
        <w:t xml:space="preserve"> Commute-Aid</w:t>
      </w:r>
    </w:p>
    <w:p xmlns:wp14="http://schemas.microsoft.com/office/word/2010/wordml" w:rsidRPr="0058572F" w:rsidR="002A3C3C" w:rsidRDefault="002A3C3C" w14:paraId="672A6659" wp14:textId="77777777">
      <w:pPr>
        <w:spacing w:line="251" w:lineRule="exact"/>
        <w:rPr>
          <w:rFonts w:eastAsia="Times New Roman" w:cs="Calibri"/>
          <w:sz w:val="26"/>
          <w:szCs w:val="26"/>
        </w:rPr>
      </w:pPr>
    </w:p>
    <w:p xmlns:wp14="http://schemas.microsoft.com/office/word/2010/wordml" w:rsidRPr="0058572F" w:rsidR="002A3C3C" w:rsidP="3D5349AE" w:rsidRDefault="002A3C3C" w14:paraId="692BABA5" wp14:textId="77777777" wp14:noSpellErr="1">
      <w:pPr>
        <w:spacing w:line="0" w:lineRule="atLeast"/>
        <w:ind w:left="360"/>
        <w:rPr>
          <w:rFonts w:ascii="Calibri,Arial" w:hAnsi="Calibri,Arial" w:eastAsia="Calibri,Arial" w:cs="Calibri,Arial"/>
          <w:sz w:val="26"/>
          <w:szCs w:val="26"/>
        </w:rPr>
      </w:pPr>
      <w:r w:rsidRPr="3D5349AE" w:rsidR="3D5349AE">
        <w:rPr>
          <w:b w:val="1"/>
          <w:bCs w:val="1"/>
          <w:sz w:val="26"/>
          <w:szCs w:val="26"/>
        </w:rPr>
        <w:t>AUTHOR</w:t>
      </w:r>
      <w:r w:rsidRPr="3D5349AE" w:rsidR="3D5349AE">
        <w:rPr>
          <w:rFonts w:ascii="Calibri,Arial" w:hAnsi="Calibri,Arial" w:eastAsia="Calibri,Arial" w:cs="Calibri,Arial"/>
          <w:sz w:val="26"/>
          <w:szCs w:val="26"/>
        </w:rPr>
        <w:t>:</w:t>
      </w:r>
    </w:p>
    <w:p xmlns:wp14="http://schemas.microsoft.com/office/word/2010/wordml" w:rsidRPr="00187D2F" w:rsidR="00187D2F" w:rsidP="32909945" w:rsidRDefault="00187D2F" w14:paraId="15EAD142" wp14:textId="77777777">
      <w:pPr>
        <w:pStyle w:val="NormalWeb"/>
        <w:ind w:left="360" w:firstLine="66"/>
        <w:rPr>
          <w:rFonts w:ascii="Calibri" w:hAnsi="Calibri" w:eastAsia="Calibri" w:cs="Calibri"/>
          <w:color w:val="000000" w:themeColor="text1" w:themeTint="FF" w:themeShade="FF"/>
          <w:sz w:val="27"/>
          <w:szCs w:val="27"/>
        </w:rPr>
      </w:pPr>
      <w:r w:rsidRPr="32909945" w:rsidR="32909945">
        <w:rPr>
          <w:rFonts w:ascii="Calibri" w:hAnsi="Calibri" w:eastAsia="Calibri" w:cs="Calibri"/>
          <w:color w:val="000000" w:themeColor="text1" w:themeTint="FF" w:themeShade="FF"/>
          <w:sz w:val="27"/>
          <w:szCs w:val="27"/>
        </w:rPr>
        <w:t xml:space="preserve">Noelle </w:t>
      </w:r>
      <w:proofErr w:type="spellStart"/>
      <w:r w:rsidRPr="32909945" w:rsidR="32909945">
        <w:rPr>
          <w:rFonts w:ascii="Calibri" w:hAnsi="Calibri" w:eastAsia="Calibri" w:cs="Calibri"/>
          <w:color w:val="000000" w:themeColor="text1" w:themeTint="FF" w:themeShade="FF"/>
          <w:sz w:val="27"/>
          <w:szCs w:val="27"/>
        </w:rPr>
        <w:t>Shierene</w:t>
      </w:r>
      <w:proofErr w:type="spellEnd"/>
      <w:r w:rsidRPr="32909945" w:rsidR="32909945">
        <w:rPr>
          <w:rFonts w:ascii="Calibri" w:hAnsi="Calibri" w:eastAsia="Calibri" w:cs="Calibri"/>
          <w:color w:val="000000" w:themeColor="text1" w:themeTint="FF" w:themeShade="FF"/>
          <w:sz w:val="27"/>
          <w:szCs w:val="27"/>
        </w:rPr>
        <w:t xml:space="preserve"> V. Cervantes</w:t>
      </w:r>
      <w:r>
        <w:br/>
      </w:r>
      <w:r w:rsidRPr="32909945" w:rsidR="32909945">
        <w:rPr>
          <w:rFonts w:ascii="Calibri" w:hAnsi="Calibri" w:eastAsia="Calibri" w:cs="Calibri"/>
          <w:color w:val="000000" w:themeColor="text1" w:themeTint="FF" w:themeShade="FF"/>
          <w:sz w:val="27"/>
          <w:szCs w:val="27"/>
        </w:rPr>
        <w:t xml:space="preserve"> </w:t>
      </w:r>
      <w:r w:rsidRPr="32909945" w:rsidR="32909945">
        <w:rPr>
          <w:rFonts w:ascii="Calibri" w:hAnsi="Calibri" w:eastAsia="Calibri" w:cs="Calibri"/>
          <w:color w:val="000000" w:themeColor="text1" w:themeTint="FF" w:themeShade="FF"/>
          <w:sz w:val="27"/>
          <w:szCs w:val="27"/>
        </w:rPr>
        <w:t>Shella Mae B. Gutierrez</w:t>
      </w:r>
      <w:r>
        <w:br/>
      </w:r>
      <w:r w:rsidRPr="32909945" w:rsidR="32909945">
        <w:rPr>
          <w:rFonts w:ascii="Calibri" w:hAnsi="Calibri" w:eastAsia="Calibri" w:cs="Calibri"/>
          <w:color w:val="000000" w:themeColor="text1" w:themeTint="FF" w:themeShade="FF"/>
          <w:sz w:val="27"/>
          <w:szCs w:val="27"/>
        </w:rPr>
        <w:t xml:space="preserve"> </w:t>
      </w:r>
      <w:r w:rsidRPr="32909945" w:rsidR="32909945">
        <w:rPr>
          <w:rFonts w:ascii="Calibri" w:hAnsi="Calibri" w:eastAsia="Calibri" w:cs="Calibri"/>
          <w:color w:val="000000" w:themeColor="text1" w:themeTint="FF" w:themeShade="FF"/>
          <w:sz w:val="27"/>
          <w:szCs w:val="27"/>
        </w:rPr>
        <w:t xml:space="preserve">Gabriel Angelo A. </w:t>
      </w:r>
      <w:proofErr w:type="spellStart"/>
      <w:r w:rsidRPr="32909945" w:rsidR="32909945">
        <w:rPr>
          <w:rFonts w:ascii="Calibri" w:hAnsi="Calibri" w:eastAsia="Calibri" w:cs="Calibri"/>
          <w:color w:val="000000" w:themeColor="text1" w:themeTint="FF" w:themeShade="FF"/>
          <w:sz w:val="27"/>
          <w:szCs w:val="27"/>
        </w:rPr>
        <w:t>Ngceen</w:t>
      </w:r>
      <w:proofErr w:type="spellEnd"/>
      <w:r>
        <w:br/>
      </w:r>
      <w:r w:rsidRPr="32909945" w:rsidR="32909945">
        <w:rPr>
          <w:rFonts w:ascii="Calibri" w:hAnsi="Calibri" w:eastAsia="Calibri" w:cs="Calibri"/>
          <w:color w:val="000000" w:themeColor="text1" w:themeTint="FF" w:themeShade="FF"/>
          <w:sz w:val="27"/>
          <w:szCs w:val="27"/>
        </w:rPr>
        <w:t xml:space="preserve"> </w:t>
      </w:r>
      <w:r w:rsidRPr="32909945" w:rsidR="32909945">
        <w:rPr>
          <w:rFonts w:ascii="Calibri" w:hAnsi="Calibri" w:eastAsia="Calibri" w:cs="Calibri"/>
          <w:color w:val="000000" w:themeColor="text1" w:themeTint="FF" w:themeShade="FF"/>
          <w:sz w:val="27"/>
          <w:szCs w:val="27"/>
        </w:rPr>
        <w:t xml:space="preserve">Norrie B. </w:t>
      </w:r>
      <w:proofErr w:type="spellStart"/>
      <w:r w:rsidRPr="32909945" w:rsidR="32909945">
        <w:rPr>
          <w:rFonts w:ascii="Calibri" w:hAnsi="Calibri" w:eastAsia="Calibri" w:cs="Calibri"/>
          <w:color w:val="000000" w:themeColor="text1" w:themeTint="FF" w:themeShade="FF"/>
          <w:sz w:val="27"/>
          <w:szCs w:val="27"/>
        </w:rPr>
        <w:t>Peñaverde</w:t>
      </w:r>
      <w:proofErr w:type="spellEnd"/>
    </w:p>
    <w:p xmlns:wp14="http://schemas.microsoft.com/office/word/2010/wordml" w:rsidRPr="0058572F" w:rsidR="002A3C3C" w:rsidRDefault="002A3C3C" w14:paraId="0A37501D" wp14:textId="77777777">
      <w:pPr>
        <w:spacing w:line="296" w:lineRule="exact"/>
        <w:rPr>
          <w:rFonts w:eastAsia="Times New Roman" w:cs="Calibri"/>
          <w:sz w:val="26"/>
          <w:szCs w:val="26"/>
        </w:rPr>
      </w:pPr>
    </w:p>
    <w:p xmlns:wp14="http://schemas.microsoft.com/office/word/2010/wordml" w:rsidRPr="0058572F" w:rsidR="002A3C3C" w:rsidP="3D5349AE" w:rsidRDefault="002A3C3C" w14:paraId="6E5A1E78" wp14:textId="77777777" wp14:noSpellErr="1">
      <w:pPr>
        <w:spacing w:line="0" w:lineRule="atLeast"/>
        <w:ind w:left="360"/>
        <w:rPr>
          <w:rFonts w:ascii="Calibri,Arial" w:hAnsi="Calibri,Arial" w:eastAsia="Calibri,Arial" w:cs="Calibri,Arial"/>
          <w:b w:val="1"/>
          <w:bCs w:val="1"/>
          <w:sz w:val="26"/>
          <w:szCs w:val="26"/>
        </w:rPr>
      </w:pPr>
      <w:r w:rsidRPr="3D5349AE" w:rsidR="3D5349AE">
        <w:rPr>
          <w:b w:val="1"/>
          <w:bCs w:val="1"/>
          <w:sz w:val="26"/>
          <w:szCs w:val="26"/>
        </w:rPr>
        <w:t>1. Version History</w:t>
      </w:r>
    </w:p>
    <w:p xmlns:wp14="http://schemas.microsoft.com/office/word/2010/wordml" w:rsidRPr="0058572F" w:rsidR="002A3C3C" w:rsidRDefault="002A3C3C" w14:paraId="5DAB6C7B" wp14:textId="77777777">
      <w:pPr>
        <w:spacing w:line="222" w:lineRule="exact"/>
        <w:rPr>
          <w:rFonts w:eastAsia="Times New Roman" w:cs="Calibri"/>
          <w:sz w:val="26"/>
          <w:szCs w:val="26"/>
        </w:rPr>
      </w:pPr>
    </w:p>
    <w:tbl>
      <w:tblPr>
        <w:tblW w:w="0" w:type="auto"/>
        <w:tblInd w:w="370" w:type="dxa"/>
        <w:tblLayout w:type="fixed"/>
        <w:tblCellMar>
          <w:top w:w="0" w:type="dxa"/>
          <w:left w:w="0" w:type="dxa"/>
          <w:bottom w:w="0" w:type="dxa"/>
          <w:right w:w="0" w:type="dxa"/>
        </w:tblCellMar>
        <w:tblLook w:val="0000" w:firstRow="0" w:lastRow="0" w:firstColumn="0" w:lastColumn="0" w:noHBand="0" w:noVBand="0"/>
      </w:tblPr>
      <w:tblGrid>
        <w:gridCol w:w="2320"/>
        <w:gridCol w:w="2320"/>
        <w:gridCol w:w="1500"/>
        <w:gridCol w:w="3320"/>
      </w:tblGrid>
      <w:tr xmlns:wp14="http://schemas.microsoft.com/office/word/2010/wordml" w:rsidRPr="0058572F" w:rsidR="002A3C3C" w:rsidTr="32909945" w14:paraId="7A8A8127" wp14:textId="77777777">
        <w:trPr>
          <w:trHeight w:val="259"/>
        </w:trPr>
        <w:tc>
          <w:tcPr>
            <w:tcW w:w="2320" w:type="dxa"/>
            <w:tcBorders>
              <w:top w:val="single" w:color="auto" w:sz="8" w:space="0"/>
              <w:left w:val="single" w:color="auto" w:sz="8" w:space="0"/>
              <w:right w:val="single" w:color="auto" w:sz="8" w:space="0"/>
            </w:tcBorders>
            <w:shd w:val="clear" w:color="auto" w:fill="B0B3B2"/>
            <w:tcMar/>
            <w:vAlign w:val="bottom"/>
          </w:tcPr>
          <w:p w:rsidRPr="0058572F" w:rsidR="002A3C3C" w:rsidP="3D5349AE" w:rsidRDefault="002A3C3C" w14:paraId="1C7DF0E4" wp14:textId="77777777" wp14:noSpellErr="1">
            <w:pPr>
              <w:spacing w:line="0" w:lineRule="atLeast"/>
              <w:ind w:left="820"/>
              <w:rPr>
                <w:rFonts w:ascii="Calibri,Tahoma" w:hAnsi="Calibri,Tahoma" w:eastAsia="Calibri,Tahoma" w:cs="Calibri,Tahoma"/>
                <w:b w:val="1"/>
                <w:bCs w:val="1"/>
                <w:sz w:val="26"/>
                <w:szCs w:val="26"/>
              </w:rPr>
            </w:pPr>
            <w:r w:rsidRPr="3D5349AE" w:rsidR="3D5349AE">
              <w:rPr>
                <w:b w:val="1"/>
                <w:bCs w:val="1"/>
                <w:sz w:val="26"/>
                <w:szCs w:val="26"/>
              </w:rPr>
              <w:t>Author</w:t>
            </w:r>
          </w:p>
        </w:tc>
        <w:tc>
          <w:tcPr>
            <w:tcW w:w="2320" w:type="dxa"/>
            <w:tcBorders>
              <w:top w:val="single" w:color="auto" w:sz="8" w:space="0"/>
              <w:right w:val="single" w:color="auto" w:sz="8" w:space="0"/>
            </w:tcBorders>
            <w:shd w:val="clear" w:color="auto" w:fill="B0B3B2"/>
            <w:tcMar/>
            <w:vAlign w:val="bottom"/>
          </w:tcPr>
          <w:p w:rsidRPr="0058572F" w:rsidR="002A3C3C" w:rsidP="3D5349AE" w:rsidRDefault="002A3C3C" w14:paraId="491072FA" wp14:textId="77777777" wp14:noSpellErr="1">
            <w:pPr>
              <w:spacing w:line="0" w:lineRule="atLeast"/>
              <w:ind w:left="900"/>
              <w:rPr>
                <w:rFonts w:ascii="Calibri,Tahoma" w:hAnsi="Calibri,Tahoma" w:eastAsia="Calibri,Tahoma" w:cs="Calibri,Tahoma"/>
                <w:b w:val="1"/>
                <w:bCs w:val="1"/>
                <w:sz w:val="26"/>
                <w:szCs w:val="26"/>
              </w:rPr>
            </w:pPr>
            <w:r w:rsidRPr="3D5349AE" w:rsidR="3D5349AE">
              <w:rPr>
                <w:b w:val="1"/>
                <w:bCs w:val="1"/>
                <w:sz w:val="26"/>
                <w:szCs w:val="26"/>
              </w:rPr>
              <w:t>Date</w:t>
            </w:r>
          </w:p>
        </w:tc>
        <w:tc>
          <w:tcPr>
            <w:tcW w:w="1500" w:type="dxa"/>
            <w:tcBorders>
              <w:top w:val="single" w:color="auto" w:sz="8" w:space="0"/>
              <w:right w:val="single" w:color="auto" w:sz="8" w:space="0"/>
            </w:tcBorders>
            <w:shd w:val="clear" w:color="auto" w:fill="B0B3B2"/>
            <w:tcMar/>
            <w:vAlign w:val="bottom"/>
          </w:tcPr>
          <w:p w:rsidRPr="0058572F" w:rsidR="002A3C3C" w:rsidP="3D5349AE" w:rsidRDefault="002A3C3C" w14:paraId="6B814A1E" wp14:textId="77777777" wp14:noSpellErr="1">
            <w:pPr>
              <w:spacing w:line="0" w:lineRule="atLeast"/>
              <w:jc w:val="center"/>
              <w:rPr>
                <w:rFonts w:ascii="Calibri,Tahoma" w:hAnsi="Calibri,Tahoma" w:eastAsia="Calibri,Tahoma" w:cs="Calibri,Tahoma"/>
                <w:b w:val="1"/>
                <w:bCs w:val="1"/>
                <w:sz w:val="26"/>
                <w:szCs w:val="26"/>
              </w:rPr>
            </w:pPr>
            <w:r w:rsidRPr="3D5349AE" w:rsidR="3D5349AE">
              <w:rPr>
                <w:b w:val="1"/>
                <w:bCs w:val="1"/>
                <w:sz w:val="26"/>
                <w:szCs w:val="26"/>
              </w:rPr>
              <w:t>Version</w:t>
            </w:r>
          </w:p>
        </w:tc>
        <w:tc>
          <w:tcPr>
            <w:tcW w:w="3320" w:type="dxa"/>
            <w:tcBorders>
              <w:top w:val="single" w:color="auto" w:sz="8" w:space="0"/>
              <w:right w:val="single" w:color="auto" w:sz="8" w:space="0"/>
            </w:tcBorders>
            <w:shd w:val="clear" w:color="auto" w:fill="B0B3B2"/>
            <w:tcMar/>
            <w:vAlign w:val="bottom"/>
          </w:tcPr>
          <w:p w:rsidRPr="0058572F" w:rsidR="002A3C3C" w:rsidP="3D5349AE" w:rsidRDefault="002A3C3C" w14:paraId="7D6FFD51" wp14:textId="77777777" wp14:noSpellErr="1">
            <w:pPr>
              <w:spacing w:line="0" w:lineRule="atLeast"/>
              <w:ind w:left="1220"/>
              <w:rPr>
                <w:rFonts w:ascii="Calibri,Tahoma" w:hAnsi="Calibri,Tahoma" w:eastAsia="Calibri,Tahoma" w:cs="Calibri,Tahoma"/>
                <w:b w:val="1"/>
                <w:bCs w:val="1"/>
                <w:sz w:val="26"/>
                <w:szCs w:val="26"/>
              </w:rPr>
            </w:pPr>
            <w:r w:rsidRPr="3D5349AE" w:rsidR="3D5349AE">
              <w:rPr>
                <w:b w:val="1"/>
                <w:bCs w:val="1"/>
                <w:sz w:val="26"/>
                <w:szCs w:val="26"/>
              </w:rPr>
              <w:t>Changes</w:t>
            </w:r>
          </w:p>
        </w:tc>
      </w:tr>
      <w:tr xmlns:wp14="http://schemas.microsoft.com/office/word/2010/wordml" w:rsidRPr="0058572F" w:rsidR="002A3C3C" w:rsidTr="32909945" w14:paraId="02EB378F" wp14:textId="77777777">
        <w:trPr>
          <w:trHeight w:val="235"/>
        </w:trPr>
        <w:tc>
          <w:tcPr>
            <w:tcW w:w="2320" w:type="dxa"/>
            <w:tcBorders>
              <w:left w:val="single" w:color="auto" w:sz="8" w:space="0"/>
              <w:bottom w:val="single" w:color="auto" w:sz="8" w:space="0"/>
              <w:right w:val="single" w:color="auto" w:sz="8" w:space="0"/>
            </w:tcBorders>
            <w:shd w:val="clear" w:color="auto" w:fill="B0B3B2"/>
            <w:tcMar/>
            <w:vAlign w:val="bottom"/>
          </w:tcPr>
          <w:p w:rsidRPr="0058572F" w:rsidR="002A3C3C" w:rsidRDefault="002A3C3C" w14:paraId="6A05A809" wp14:textId="77777777">
            <w:pPr>
              <w:spacing w:line="0" w:lineRule="atLeast"/>
              <w:rPr>
                <w:rFonts w:eastAsia="Times New Roman" w:cs="Calibri"/>
                <w:sz w:val="26"/>
                <w:szCs w:val="26"/>
              </w:rPr>
            </w:pPr>
          </w:p>
        </w:tc>
        <w:tc>
          <w:tcPr>
            <w:tcW w:w="2320" w:type="dxa"/>
            <w:tcBorders>
              <w:bottom w:val="single" w:color="auto" w:sz="8" w:space="0"/>
              <w:right w:val="single" w:color="auto" w:sz="8" w:space="0"/>
            </w:tcBorders>
            <w:shd w:val="clear" w:color="auto" w:fill="B0B3B2"/>
            <w:tcMar/>
            <w:vAlign w:val="bottom"/>
          </w:tcPr>
          <w:p w:rsidRPr="0058572F" w:rsidR="002A3C3C" w:rsidRDefault="002A3C3C" w14:paraId="5A39BBE3" wp14:textId="77777777">
            <w:pPr>
              <w:spacing w:line="0" w:lineRule="atLeast"/>
              <w:rPr>
                <w:rFonts w:eastAsia="Times New Roman" w:cs="Calibri"/>
                <w:sz w:val="26"/>
                <w:szCs w:val="26"/>
              </w:rPr>
            </w:pPr>
          </w:p>
        </w:tc>
        <w:tc>
          <w:tcPr>
            <w:tcW w:w="1500" w:type="dxa"/>
            <w:tcBorders>
              <w:bottom w:val="single" w:color="auto" w:sz="8" w:space="0"/>
              <w:right w:val="single" w:color="auto" w:sz="8" w:space="0"/>
            </w:tcBorders>
            <w:shd w:val="clear" w:color="auto" w:fill="B0B3B2"/>
            <w:tcMar/>
            <w:vAlign w:val="bottom"/>
          </w:tcPr>
          <w:p w:rsidRPr="0058572F" w:rsidR="002A3C3C" w:rsidRDefault="002A3C3C" w14:paraId="41C8F396" wp14:textId="77777777">
            <w:pPr>
              <w:spacing w:line="0" w:lineRule="atLeast"/>
              <w:rPr>
                <w:rFonts w:eastAsia="Times New Roman" w:cs="Calibri"/>
                <w:sz w:val="26"/>
                <w:szCs w:val="26"/>
              </w:rPr>
            </w:pPr>
          </w:p>
        </w:tc>
        <w:tc>
          <w:tcPr>
            <w:tcW w:w="3320" w:type="dxa"/>
            <w:tcBorders>
              <w:bottom w:val="single" w:color="auto" w:sz="8" w:space="0"/>
              <w:right w:val="single" w:color="auto" w:sz="8" w:space="0"/>
            </w:tcBorders>
            <w:shd w:val="clear" w:color="auto" w:fill="B0B3B2"/>
            <w:tcMar/>
            <w:vAlign w:val="bottom"/>
          </w:tcPr>
          <w:p w:rsidRPr="0058572F" w:rsidR="002A3C3C" w:rsidRDefault="002A3C3C" w14:paraId="72A3D3EC" wp14:textId="77777777">
            <w:pPr>
              <w:spacing w:line="0" w:lineRule="atLeast"/>
              <w:rPr>
                <w:rFonts w:eastAsia="Times New Roman" w:cs="Calibri"/>
                <w:sz w:val="26"/>
                <w:szCs w:val="26"/>
              </w:rPr>
            </w:pPr>
          </w:p>
        </w:tc>
      </w:tr>
      <w:tr xmlns:wp14="http://schemas.microsoft.com/office/word/2010/wordml" w:rsidRPr="0058572F" w:rsidR="002A3C3C" w:rsidTr="32909945" w14:paraId="754B934F" wp14:textId="77777777">
        <w:trPr>
          <w:trHeight w:val="206"/>
        </w:trPr>
        <w:tc>
          <w:tcPr>
            <w:tcW w:w="2320" w:type="dxa"/>
            <w:tcBorders>
              <w:left w:val="single" w:color="auto" w:sz="8" w:space="0"/>
              <w:right w:val="single" w:color="auto" w:sz="8" w:space="0"/>
            </w:tcBorders>
            <w:shd w:val="clear" w:color="auto" w:fill="auto"/>
            <w:tcMar/>
            <w:vAlign w:val="bottom"/>
          </w:tcPr>
          <w:p w:rsidRPr="0058572F" w:rsidR="002A3C3C" w:rsidRDefault="002A3C3C" w14:paraId="0D0B940D" wp14:textId="77777777">
            <w:pPr>
              <w:spacing w:line="0" w:lineRule="atLeast"/>
              <w:rPr>
                <w:rFonts w:eastAsia="Times New Roman" w:cs="Calibri"/>
                <w:sz w:val="26"/>
                <w:szCs w:val="26"/>
              </w:rPr>
            </w:pPr>
          </w:p>
        </w:tc>
        <w:tc>
          <w:tcPr>
            <w:tcW w:w="2320" w:type="dxa"/>
            <w:tcBorders>
              <w:right w:val="single" w:color="auto" w:sz="8" w:space="0"/>
            </w:tcBorders>
            <w:shd w:val="clear" w:color="auto" w:fill="auto"/>
            <w:tcMar/>
            <w:vAlign w:val="bottom"/>
          </w:tcPr>
          <w:p w:rsidRPr="0058572F" w:rsidR="002A3C3C" w:rsidP="3D5349AE" w:rsidRDefault="002F0801" w14:paraId="3842977A" wp14:textId="77777777" wp14:noSpellErr="1">
            <w:pPr>
              <w:spacing w:line="0" w:lineRule="atLeast"/>
              <w:jc w:val="center"/>
              <w:rPr>
                <w:rFonts w:ascii="Calibri,Times New Roman" w:hAnsi="Calibri,Times New Roman" w:eastAsia="Calibri,Times New Roman" w:cs="Calibri,Times New Roman"/>
                <w:sz w:val="26"/>
                <w:szCs w:val="26"/>
              </w:rPr>
            </w:pPr>
            <w:r w:rsidRPr="3D5349AE" w:rsidR="3D5349AE">
              <w:rPr>
                <w:sz w:val="26"/>
                <w:szCs w:val="26"/>
              </w:rPr>
              <w:t>07/3/18</w:t>
            </w:r>
          </w:p>
        </w:tc>
        <w:tc>
          <w:tcPr>
            <w:tcW w:w="1500" w:type="dxa"/>
            <w:tcBorders>
              <w:right w:val="single" w:color="auto" w:sz="8" w:space="0"/>
            </w:tcBorders>
            <w:shd w:val="clear" w:color="auto" w:fill="auto"/>
            <w:tcMar/>
            <w:vAlign w:val="bottom"/>
          </w:tcPr>
          <w:p w:rsidRPr="0058572F" w:rsidR="002A3C3C" w:rsidP="32909945" w:rsidRDefault="002A3C3C" w14:paraId="4B3AA50C" wp14:textId="77777777">
            <w:pPr>
              <w:spacing w:line="206" w:lineRule="exact"/>
              <w:jc w:val="center"/>
              <w:rPr>
                <w:rFonts w:ascii="Calibri,Times New Roman" w:hAnsi="Calibri,Times New Roman" w:eastAsia="Calibri,Times New Roman" w:cs="Calibri,Times New Roman"/>
                <w:sz w:val="26"/>
                <w:szCs w:val="26"/>
              </w:rPr>
            </w:pPr>
            <w:r w:rsidRPr="3D5349AE">
              <w:rPr>
                <w:w w:val="97"/>
                <w:sz w:val="26"/>
                <w:szCs w:val="26"/>
              </w:rPr>
              <w:t>1.0</w:t>
            </w:r>
          </w:p>
        </w:tc>
        <w:tc>
          <w:tcPr>
            <w:tcW w:w="3320" w:type="dxa"/>
            <w:tcBorders>
              <w:right w:val="single" w:color="auto" w:sz="8" w:space="0"/>
            </w:tcBorders>
            <w:shd w:val="clear" w:color="auto" w:fill="auto"/>
            <w:tcMar/>
            <w:vAlign w:val="bottom"/>
          </w:tcPr>
          <w:p w:rsidRPr="0058572F" w:rsidR="002A3C3C" w:rsidP="3D5349AE" w:rsidRDefault="002A3C3C" w14:paraId="583AB7BA" wp14:textId="77777777" wp14:noSpellErr="1">
            <w:pPr>
              <w:spacing w:line="206" w:lineRule="exact"/>
              <w:rPr>
                <w:rFonts w:ascii="Calibri,Times New Roman" w:hAnsi="Calibri,Times New Roman" w:eastAsia="Calibri,Times New Roman" w:cs="Calibri,Times New Roman"/>
                <w:sz w:val="26"/>
                <w:szCs w:val="26"/>
              </w:rPr>
            </w:pPr>
            <w:r w:rsidRPr="3D5349AE" w:rsidR="3D5349AE">
              <w:rPr>
                <w:sz w:val="26"/>
                <w:szCs w:val="26"/>
              </w:rPr>
              <w:t>Initial Business Requirements Document</w:t>
            </w:r>
          </w:p>
        </w:tc>
      </w:tr>
      <w:tr xmlns:wp14="http://schemas.microsoft.com/office/word/2010/wordml" w:rsidRPr="0058572F" w:rsidR="002A3C3C" w:rsidTr="32909945" w14:paraId="00E18CAB" wp14:textId="77777777">
        <w:trPr>
          <w:trHeight w:val="207"/>
        </w:trPr>
        <w:tc>
          <w:tcPr>
            <w:tcW w:w="2320" w:type="dxa"/>
            <w:tcBorders>
              <w:left w:val="single" w:color="auto" w:sz="8" w:space="0"/>
              <w:bottom w:val="single" w:color="auto" w:sz="8" w:space="0"/>
              <w:right w:val="single" w:color="auto" w:sz="8" w:space="0"/>
            </w:tcBorders>
            <w:shd w:val="clear" w:color="auto" w:fill="auto"/>
            <w:tcMar/>
            <w:vAlign w:val="bottom"/>
          </w:tcPr>
          <w:p w:rsidRPr="0058572F" w:rsidR="002A3C3C" w:rsidRDefault="002A3C3C" w14:paraId="0E27B00A" wp14:textId="77777777">
            <w:pPr>
              <w:spacing w:line="0" w:lineRule="atLeast"/>
              <w:rPr>
                <w:rFonts w:eastAsia="Times New Roman" w:cs="Calibri"/>
                <w:sz w:val="26"/>
                <w:szCs w:val="26"/>
              </w:rPr>
            </w:pPr>
          </w:p>
        </w:tc>
        <w:tc>
          <w:tcPr>
            <w:tcW w:w="2320" w:type="dxa"/>
            <w:tcBorders>
              <w:bottom w:val="single" w:color="auto" w:sz="8" w:space="0"/>
              <w:right w:val="single" w:color="auto" w:sz="8" w:space="0"/>
            </w:tcBorders>
            <w:shd w:val="clear" w:color="auto" w:fill="auto"/>
            <w:tcMar/>
            <w:vAlign w:val="bottom"/>
          </w:tcPr>
          <w:p w:rsidRPr="0058572F" w:rsidR="002A3C3C" w:rsidRDefault="002A3C3C" w14:paraId="60061E4C" wp14:textId="77777777">
            <w:pPr>
              <w:spacing w:line="0" w:lineRule="atLeast"/>
              <w:rPr>
                <w:rFonts w:eastAsia="Times New Roman" w:cs="Calibri"/>
                <w:sz w:val="26"/>
                <w:szCs w:val="26"/>
              </w:rPr>
            </w:pPr>
          </w:p>
        </w:tc>
        <w:tc>
          <w:tcPr>
            <w:tcW w:w="1500" w:type="dxa"/>
            <w:tcBorders>
              <w:bottom w:val="single" w:color="auto" w:sz="8" w:space="0"/>
              <w:right w:val="single" w:color="auto" w:sz="8" w:space="0"/>
            </w:tcBorders>
            <w:shd w:val="clear" w:color="auto" w:fill="auto"/>
            <w:tcMar/>
            <w:vAlign w:val="bottom"/>
          </w:tcPr>
          <w:p w:rsidRPr="0058572F" w:rsidR="002A3C3C" w:rsidRDefault="002A3C3C" w14:paraId="44EAFD9C" wp14:textId="77777777">
            <w:pPr>
              <w:spacing w:line="0" w:lineRule="atLeast"/>
              <w:rPr>
                <w:rFonts w:eastAsia="Times New Roman" w:cs="Calibri"/>
                <w:sz w:val="26"/>
                <w:szCs w:val="26"/>
              </w:rPr>
            </w:pPr>
          </w:p>
        </w:tc>
        <w:tc>
          <w:tcPr>
            <w:tcW w:w="3320" w:type="dxa"/>
            <w:tcBorders>
              <w:bottom w:val="single" w:color="auto" w:sz="8" w:space="0"/>
              <w:right w:val="single" w:color="auto" w:sz="8" w:space="0"/>
            </w:tcBorders>
            <w:shd w:val="clear" w:color="auto" w:fill="auto"/>
            <w:tcMar/>
            <w:vAlign w:val="bottom"/>
          </w:tcPr>
          <w:p w:rsidRPr="0058572F" w:rsidR="002A3C3C" w:rsidP="3D5349AE" w:rsidRDefault="002A3C3C" w14:paraId="039CDA29" wp14:textId="77777777" wp14:noSpellErr="1">
            <w:pPr>
              <w:spacing w:line="0" w:lineRule="atLeast"/>
              <w:rPr>
                <w:rFonts w:ascii="Calibri,Times New Roman" w:hAnsi="Calibri,Times New Roman" w:eastAsia="Calibri,Times New Roman" w:cs="Calibri,Times New Roman"/>
                <w:sz w:val="26"/>
                <w:szCs w:val="26"/>
              </w:rPr>
            </w:pPr>
            <w:r w:rsidRPr="3D5349AE" w:rsidR="3D5349AE">
              <w:rPr>
                <w:sz w:val="26"/>
                <w:szCs w:val="26"/>
              </w:rPr>
              <w:t>(BRD) creation</w:t>
            </w:r>
          </w:p>
        </w:tc>
      </w:tr>
    </w:tbl>
    <w:p xmlns:wp14="http://schemas.microsoft.com/office/word/2010/wordml" w:rsidRPr="0058572F" w:rsidR="002A3C3C" w:rsidRDefault="002A3C3C" w14:paraId="4B94D5A5" wp14:textId="77777777">
      <w:pPr>
        <w:rPr>
          <w:rFonts w:eastAsia="Times New Roman" w:cs="Calibri"/>
          <w:sz w:val="26"/>
          <w:szCs w:val="26"/>
        </w:rPr>
        <w:sectPr w:rsidRPr="0058572F" w:rsidR="002A3C3C">
          <w:footerReference w:type="default" r:id="rId10"/>
          <w:pgSz w:w="12240" w:h="15840" w:orient="portrait"/>
          <w:pgMar w:top="1439" w:right="980" w:bottom="1440" w:left="1440" w:header="0" w:footer="0" w:gutter="0"/>
          <w:cols w:equalWidth="0" w:space="0">
            <w:col w:w="9820"/>
          </w:cols>
          <w:docGrid w:linePitch="360"/>
        </w:sectPr>
      </w:pPr>
    </w:p>
    <w:p xmlns:wp14="http://schemas.microsoft.com/office/word/2010/wordml" w:rsidRPr="0058572F" w:rsidR="002A3C3C" w:rsidP="00187D2F" w:rsidRDefault="002A3C3C" w14:paraId="3DEEC669" wp14:textId="77777777">
      <w:pPr>
        <w:spacing w:line="200" w:lineRule="exact"/>
        <w:rPr>
          <w:rFonts w:eastAsia="Times New Roman" w:cs="Calibri"/>
          <w:sz w:val="26"/>
          <w:szCs w:val="26"/>
        </w:rPr>
      </w:pPr>
      <w:bookmarkStart w:name="page2" w:id="1"/>
      <w:bookmarkEnd w:id="1"/>
      <w:r w:rsidRPr="0058572F">
        <w:rPr>
          <w:rFonts w:eastAsia="Times New Roman" w:cs="Calibri"/>
          <w:sz w:val="26"/>
          <w:szCs w:val="26"/>
        </w:rPr>
        <w:lastRenderedPageBreak/>
        <w:pict w14:anchorId="0CA8E023">
          <v:line id="_x0000_s1027" style="position:absolute;z-index:-1;mso-position-horizontal-relative:page;mso-position-vertical-relative:page" o:userdrawn="t" strokeweight="1.44pt" from="83.75pt,48.25pt" to="566.35pt,48.25pt">
            <w10:wrap anchorx="page" anchory="page"/>
          </v:line>
        </w:pict>
      </w:r>
    </w:p>
    <w:p xmlns:wp14="http://schemas.microsoft.com/office/word/2010/wordml" w:rsidRPr="0058572F" w:rsidR="002A3C3C" w:rsidP="3D5349AE" w:rsidRDefault="002A3C3C" w14:paraId="0AE8381D" wp14:textId="77777777" wp14:noSpellErr="1">
      <w:pPr>
        <w:spacing w:line="0" w:lineRule="atLeast"/>
        <w:ind w:left="360"/>
        <w:rPr>
          <w:rFonts w:ascii="Calibri,Arial" w:hAnsi="Calibri,Arial" w:eastAsia="Calibri,Arial" w:cs="Calibri,Arial"/>
          <w:sz w:val="26"/>
          <w:szCs w:val="26"/>
        </w:rPr>
      </w:pPr>
      <w:r w:rsidRPr="3D5349AE" w:rsidR="3D5349AE">
        <w:rPr>
          <w:b w:val="1"/>
          <w:bCs w:val="1"/>
          <w:sz w:val="26"/>
          <w:szCs w:val="26"/>
        </w:rPr>
        <w:t>2. Overview Description</w:t>
      </w:r>
      <w:r w:rsidRPr="3D5349AE" w:rsidR="3D5349AE">
        <w:rPr>
          <w:rFonts w:ascii="Calibri,Arial" w:hAnsi="Calibri,Arial" w:eastAsia="Calibri,Arial" w:cs="Calibri,Arial"/>
          <w:sz w:val="26"/>
          <w:szCs w:val="26"/>
        </w:rPr>
        <w:t>:</w:t>
      </w:r>
    </w:p>
    <w:p xmlns:wp14="http://schemas.microsoft.com/office/word/2010/wordml" w:rsidRPr="0058572F" w:rsidR="002A3C3C" w:rsidRDefault="002A3C3C" w14:paraId="3656B9AB" wp14:textId="77777777">
      <w:pPr>
        <w:spacing w:line="294" w:lineRule="exact"/>
        <w:rPr>
          <w:rFonts w:eastAsia="Times New Roman" w:cs="Calibri"/>
          <w:sz w:val="26"/>
          <w:szCs w:val="26"/>
        </w:rPr>
      </w:pPr>
    </w:p>
    <w:p xmlns:wp14="http://schemas.microsoft.com/office/word/2010/wordml" w:rsidRPr="0058572F" w:rsidR="00C93A54" w:rsidP="3D5349AE" w:rsidRDefault="00C93A54" w14:paraId="4FAB11EA" wp14:textId="77777777" wp14:noSpellErr="1">
      <w:pPr>
        <w:spacing w:line="253" w:lineRule="exact"/>
        <w:ind w:left="426"/>
        <w:jc w:val="both"/>
        <w:rPr>
          <w:rFonts w:ascii="Calibri" w:hAnsi="Calibri" w:eastAsia="Calibri" w:cs="Calibri"/>
          <w:color w:val="000000" w:themeColor="text1" w:themeTint="FF" w:themeShade="FF"/>
          <w:sz w:val="26"/>
          <w:szCs w:val="26"/>
        </w:rPr>
      </w:pPr>
      <w:r w:rsidRPr="3D5349AE" w:rsidR="3D5349AE">
        <w:rPr>
          <w:color w:val="000000" w:themeColor="text1" w:themeTint="FF" w:themeShade="FF"/>
          <w:sz w:val="26"/>
          <w:szCs w:val="26"/>
        </w:rPr>
        <w:t>Commute-Aid is an application that helps improve the commuting process. It provides routes &amp; which mode of transportation to take, alarms users when approaching their drop-off point, enables tracking of Public Utility Vehicles (PUVs), and allows users to reserve seats ahead of time. Also, it encourages public participation from other users - allowing them to rate, share experiences, and report problems on the route the users have taken.</w:t>
      </w:r>
    </w:p>
    <w:p xmlns:wp14="http://schemas.microsoft.com/office/word/2010/wordml" w:rsidRPr="0058572F" w:rsidR="00C93A54" w:rsidP="00C93A54" w:rsidRDefault="00C93A54" w14:paraId="45FB0818" wp14:textId="77777777">
      <w:pPr>
        <w:spacing w:line="253" w:lineRule="exact"/>
        <w:ind w:left="426"/>
        <w:jc w:val="both"/>
        <w:rPr>
          <w:rFonts w:eastAsia="Times New Roman" w:cs="Calibri"/>
          <w:sz w:val="26"/>
          <w:szCs w:val="26"/>
        </w:rPr>
      </w:pPr>
    </w:p>
    <w:p xmlns:wp14="http://schemas.microsoft.com/office/word/2010/wordml" w:rsidRPr="0058572F" w:rsidR="002A3C3C" w:rsidP="3D5349AE" w:rsidRDefault="002A3C3C" w14:paraId="16BB115D" wp14:textId="77777777" wp14:noSpellErr="1">
      <w:pPr>
        <w:spacing w:line="0" w:lineRule="atLeast"/>
        <w:ind w:left="360"/>
        <w:rPr>
          <w:rFonts w:ascii="Calibri,Arial" w:hAnsi="Calibri,Arial" w:eastAsia="Calibri,Arial" w:cs="Calibri,Arial"/>
          <w:b w:val="1"/>
          <w:bCs w:val="1"/>
          <w:sz w:val="26"/>
          <w:szCs w:val="26"/>
        </w:rPr>
      </w:pPr>
      <w:r w:rsidRPr="3D5349AE" w:rsidR="3D5349AE">
        <w:rPr>
          <w:b w:val="1"/>
          <w:bCs w:val="1"/>
          <w:sz w:val="26"/>
          <w:szCs w:val="26"/>
        </w:rPr>
        <w:t>2.1 Scope-Purpose</w:t>
      </w:r>
    </w:p>
    <w:p xmlns:wp14="http://schemas.microsoft.com/office/word/2010/wordml" w:rsidRPr="0058572F" w:rsidR="002A3C3C" w:rsidP="00CC538E" w:rsidRDefault="002A3C3C" w14:paraId="049F31CB" wp14:textId="77777777">
      <w:pPr>
        <w:rPr>
          <w:rFonts w:eastAsia="Times New Roman" w:cs="Calibri"/>
          <w:sz w:val="26"/>
          <w:szCs w:val="26"/>
        </w:rPr>
      </w:pPr>
    </w:p>
    <w:p xmlns:wp14="http://schemas.microsoft.com/office/word/2010/wordml" w:rsidRPr="0058572F" w:rsidR="00CC538E" w:rsidP="3D5349AE" w:rsidRDefault="00CC538E" w14:paraId="3C64A3F6" wp14:textId="77777777" wp14:noSpellErr="1">
      <w:pPr>
        <w:ind w:left="426"/>
        <w:jc w:val="both"/>
        <w:rPr>
          <w:rFonts w:ascii="Calibri" w:hAnsi="Calibri" w:eastAsia="Calibri" w:cs="Calibri"/>
          <w:color w:val="000000" w:themeColor="text1" w:themeTint="FF" w:themeShade="FF"/>
          <w:sz w:val="26"/>
          <w:szCs w:val="26"/>
        </w:rPr>
      </w:pPr>
      <w:r w:rsidRPr="3D5349AE" w:rsidR="3D5349AE">
        <w:rPr>
          <w:color w:val="000000" w:themeColor="text1" w:themeTint="FF" w:themeShade="FF"/>
          <w:sz w:val="26"/>
          <w:szCs w:val="26"/>
        </w:rPr>
        <w:t>The scope of the project includes development and implementation of a mobile application that includes the following features:</w:t>
      </w:r>
    </w:p>
    <w:p xmlns:wp14="http://schemas.microsoft.com/office/word/2010/wordml" w:rsidRPr="0058572F" w:rsidR="00CC538E" w:rsidP="00CC538E" w:rsidRDefault="00CC538E" w14:paraId="53128261" wp14:textId="77777777">
      <w:pPr>
        <w:ind w:left="426"/>
        <w:jc w:val="both"/>
        <w:rPr>
          <w:rFonts w:cs="Calibri"/>
          <w:color w:val="000000"/>
          <w:sz w:val="26"/>
          <w:szCs w:val="26"/>
        </w:rPr>
      </w:pPr>
    </w:p>
    <w:p xmlns:wp14="http://schemas.microsoft.com/office/word/2010/wordml" w:rsidRPr="0058572F" w:rsidR="00CC538E" w:rsidP="3D5349AE" w:rsidRDefault="00CC538E" w14:paraId="654D7E42" wp14:textId="77777777" wp14:noSpellErr="1">
      <w:pPr>
        <w:numPr>
          <w:ilvl w:val="0"/>
          <w:numId w:val="7"/>
        </w:numPr>
        <w:jc w:val="both"/>
        <w:rPr>
          <w:rFonts w:ascii="Calibri" w:hAnsi="Calibri" w:eastAsia="Calibri" w:cs="Calibri"/>
          <w:color w:val="000000" w:themeColor="text1" w:themeTint="FF" w:themeShade="FF"/>
          <w:sz w:val="26"/>
          <w:szCs w:val="26"/>
        </w:rPr>
      </w:pPr>
      <w:r w:rsidRPr="3D5349AE" w:rsidR="3D5349AE">
        <w:rPr>
          <w:color w:val="000000" w:themeColor="text1" w:themeTint="FF" w:themeShade="FF"/>
          <w:sz w:val="26"/>
          <w:szCs w:val="26"/>
        </w:rPr>
        <w:t>Route provider that suggests the optimal route to be taken for a trip specified by the user</w:t>
      </w:r>
    </w:p>
    <w:p xmlns:wp14="http://schemas.microsoft.com/office/word/2010/wordml" w:rsidRPr="0058572F" w:rsidR="00CC538E" w:rsidP="3D5349AE" w:rsidRDefault="00CC538E" w14:paraId="7C0A01D3" wp14:textId="77777777" wp14:noSpellErr="1">
      <w:pPr>
        <w:numPr>
          <w:ilvl w:val="0"/>
          <w:numId w:val="7"/>
        </w:numPr>
        <w:jc w:val="both"/>
        <w:rPr>
          <w:rFonts w:ascii="Calibri" w:hAnsi="Calibri" w:eastAsia="Calibri" w:cs="Calibri"/>
          <w:color w:val="000000" w:themeColor="text1" w:themeTint="FF" w:themeShade="FF"/>
          <w:sz w:val="26"/>
          <w:szCs w:val="26"/>
        </w:rPr>
      </w:pPr>
      <w:r w:rsidRPr="3D5349AE" w:rsidR="3D5349AE">
        <w:rPr>
          <w:color w:val="000000" w:themeColor="text1" w:themeTint="FF" w:themeShade="FF"/>
          <w:sz w:val="26"/>
          <w:szCs w:val="26"/>
        </w:rPr>
        <w:t>Different modes of transportation provider that includes an estimate time of arrival and fare estimate</w:t>
      </w:r>
    </w:p>
    <w:p xmlns:wp14="http://schemas.microsoft.com/office/word/2010/wordml" w:rsidRPr="0058572F" w:rsidR="00CC538E" w:rsidP="3D5349AE" w:rsidRDefault="00CC538E" w14:paraId="79E295F7" wp14:textId="77777777" wp14:noSpellErr="1">
      <w:pPr>
        <w:numPr>
          <w:ilvl w:val="0"/>
          <w:numId w:val="7"/>
        </w:numPr>
        <w:jc w:val="both"/>
        <w:rPr>
          <w:rFonts w:ascii="Calibri" w:hAnsi="Calibri" w:eastAsia="Calibri" w:cs="Calibri"/>
          <w:color w:val="000000" w:themeColor="text1" w:themeTint="FF" w:themeShade="FF"/>
          <w:sz w:val="26"/>
          <w:szCs w:val="26"/>
        </w:rPr>
      </w:pPr>
      <w:r w:rsidRPr="3D5349AE" w:rsidR="3D5349AE">
        <w:rPr>
          <w:color w:val="000000" w:themeColor="text1" w:themeTint="FF" w:themeShade="FF"/>
          <w:sz w:val="26"/>
          <w:szCs w:val="26"/>
        </w:rPr>
        <w:t>Alarm that serves as a notification when user approaches proximity to destination</w:t>
      </w:r>
    </w:p>
    <w:p xmlns:wp14="http://schemas.microsoft.com/office/word/2010/wordml" w:rsidRPr="0058572F" w:rsidR="002A3C3C" w:rsidP="3D5349AE" w:rsidRDefault="00CC538E" w14:paraId="49484ADA" wp14:textId="77777777" wp14:noSpellErr="1">
      <w:pPr>
        <w:numPr>
          <w:ilvl w:val="0"/>
          <w:numId w:val="7"/>
        </w:numPr>
        <w:jc w:val="both"/>
        <w:rPr>
          <w:rFonts w:ascii="Calibri" w:hAnsi="Calibri" w:eastAsia="Calibri" w:cs="Calibri"/>
          <w:color w:val="000000" w:themeColor="text1" w:themeTint="FF" w:themeShade="FF"/>
          <w:sz w:val="26"/>
          <w:szCs w:val="26"/>
        </w:rPr>
      </w:pPr>
      <w:r w:rsidRPr="3D5349AE" w:rsidR="3D5349AE">
        <w:rPr>
          <w:color w:val="000000" w:themeColor="text1" w:themeTint="FF" w:themeShade="FF"/>
          <w:sz w:val="26"/>
          <w:szCs w:val="26"/>
        </w:rPr>
        <w:t>Route rater that enables users to rate the routes they have taken based on accuracy, comfortability, and availability</w:t>
      </w:r>
    </w:p>
    <w:p xmlns:wp14="http://schemas.microsoft.com/office/word/2010/wordml" w:rsidRPr="0058572F" w:rsidR="002A3C3C" w:rsidRDefault="002A3C3C" w14:paraId="62486C05" wp14:textId="77777777">
      <w:pPr>
        <w:spacing w:line="296" w:lineRule="exact"/>
        <w:rPr>
          <w:rFonts w:eastAsia="Times New Roman" w:cs="Calibri"/>
          <w:sz w:val="26"/>
          <w:szCs w:val="26"/>
        </w:rPr>
      </w:pPr>
    </w:p>
    <w:p xmlns:wp14="http://schemas.microsoft.com/office/word/2010/wordml" w:rsidRPr="0058572F" w:rsidR="002A3C3C" w:rsidP="3D5349AE" w:rsidRDefault="002A3C3C" w14:paraId="7ECD248B" wp14:textId="77777777" wp14:noSpellErr="1">
      <w:pPr>
        <w:spacing w:line="0" w:lineRule="atLeast"/>
        <w:ind w:left="360"/>
        <w:rPr>
          <w:rFonts w:ascii="Calibri,Arial" w:hAnsi="Calibri,Arial" w:eastAsia="Calibri,Arial" w:cs="Calibri,Arial"/>
          <w:b w:val="1"/>
          <w:bCs w:val="1"/>
          <w:sz w:val="26"/>
          <w:szCs w:val="26"/>
        </w:rPr>
      </w:pPr>
      <w:r w:rsidRPr="3D5349AE" w:rsidR="3D5349AE">
        <w:rPr>
          <w:b w:val="1"/>
          <w:bCs w:val="1"/>
          <w:sz w:val="26"/>
          <w:szCs w:val="26"/>
        </w:rPr>
        <w:t>2.2 Background</w:t>
      </w:r>
    </w:p>
    <w:p xmlns:wp14="http://schemas.microsoft.com/office/word/2010/wordml" w:rsidRPr="0058572F" w:rsidR="002A3C3C" w:rsidRDefault="002A3C3C" w14:paraId="4101652C" wp14:textId="77777777">
      <w:pPr>
        <w:spacing w:line="245" w:lineRule="exact"/>
        <w:rPr>
          <w:rFonts w:eastAsia="Times New Roman" w:cs="Calibri"/>
          <w:sz w:val="26"/>
          <w:szCs w:val="26"/>
        </w:rPr>
      </w:pPr>
    </w:p>
    <w:p xmlns:wp14="http://schemas.microsoft.com/office/word/2010/wordml" w:rsidRPr="0058572F" w:rsidR="002A3C3C" w:rsidP="3D5349AE" w:rsidRDefault="00C93A54" w14:paraId="51189725" wp14:textId="77777777" wp14:noSpellErr="1">
      <w:pPr>
        <w:ind w:left="426"/>
        <w:jc w:val="both"/>
        <w:rPr>
          <w:rFonts w:ascii="Calibri" w:hAnsi="Calibri" w:eastAsia="Calibri" w:cs="Calibri"/>
          <w:color w:val="000000" w:themeColor="text1" w:themeTint="FF" w:themeShade="FF"/>
          <w:sz w:val="26"/>
          <w:szCs w:val="26"/>
        </w:rPr>
      </w:pPr>
      <w:r w:rsidRPr="3D5349AE" w:rsidR="3D5349AE">
        <w:rPr>
          <w:color w:val="000000" w:themeColor="text1" w:themeTint="FF" w:themeShade="FF"/>
          <w:sz w:val="26"/>
          <w:szCs w:val="26"/>
        </w:rPr>
        <w:t>Commuting has been an essential part of every person’s daily routine. Whether it may be traveling to a workplace, school, mall, or elsewhere, commuting is ineluctably an integral element in our diurnal tasks. However, due to a significantly increasing number of commuters combined with the troublesome process commuters have to endure every day, those traveling across Metro Manila have been proven to be the most dissatisfied in Asia Pacific region. (The Manila Times, 2016) The problems contributing to the disgruntlement of those dependent upon certain means of transportation the government offers include heavy traffic primarily caused by the sheer number of vehicles as well as the deficiency in major roads, the long waiting lines during rush hours before getting a ride, and the unreliability of transportation vehicles. The challenges aforementioned make it necessary for all means that may contribute to the improvement of the current commuting process across the Metro. Hence, the development of a commuting application that aims to address these problems so as to provide ease and comfort for the commuters.</w:t>
      </w:r>
    </w:p>
    <w:p xmlns:wp14="http://schemas.microsoft.com/office/word/2010/wordml" w:rsidRPr="0058572F" w:rsidR="00CC538E" w:rsidP="00CC538E" w:rsidRDefault="00CC538E" w14:paraId="4B99056E" wp14:textId="77777777">
      <w:pPr>
        <w:ind w:left="426"/>
        <w:jc w:val="both"/>
        <w:rPr>
          <w:rFonts w:cs="Calibri"/>
          <w:color w:val="000000"/>
          <w:sz w:val="26"/>
          <w:szCs w:val="26"/>
        </w:rPr>
      </w:pPr>
    </w:p>
    <w:p xmlns:wp14="http://schemas.microsoft.com/office/word/2010/wordml" w:rsidRPr="0058572F" w:rsidR="00C93A54" w:rsidP="00C93A54" w:rsidRDefault="00C93A54" w14:paraId="1299C43A" wp14:textId="77777777">
      <w:pPr>
        <w:spacing w:line="241" w:lineRule="exact"/>
        <w:ind w:left="426"/>
        <w:jc w:val="both"/>
        <w:rPr>
          <w:rFonts w:eastAsia="Times New Roman" w:cs="Calibri"/>
          <w:sz w:val="26"/>
          <w:szCs w:val="26"/>
        </w:rPr>
      </w:pPr>
    </w:p>
    <w:p xmlns:wp14="http://schemas.microsoft.com/office/word/2010/wordml" w:rsidRPr="0058572F" w:rsidR="00187D2F" w:rsidP="00C93A54" w:rsidRDefault="00187D2F" w14:paraId="4DDBEF00" wp14:textId="77777777">
      <w:pPr>
        <w:spacing w:line="241" w:lineRule="exact"/>
        <w:ind w:left="426"/>
        <w:jc w:val="both"/>
        <w:rPr>
          <w:rFonts w:eastAsia="Times New Roman" w:cs="Calibri"/>
          <w:sz w:val="26"/>
          <w:szCs w:val="26"/>
        </w:rPr>
      </w:pPr>
    </w:p>
    <w:p xmlns:wp14="http://schemas.microsoft.com/office/word/2010/wordml" w:rsidRPr="0058572F" w:rsidR="002A3C3C" w:rsidP="3D5349AE" w:rsidRDefault="002A3C3C" w14:paraId="5100AA39" wp14:textId="77777777" wp14:noSpellErr="1">
      <w:pPr>
        <w:spacing w:line="0" w:lineRule="atLeast"/>
        <w:ind w:left="360"/>
        <w:rPr>
          <w:rFonts w:ascii="Calibri,Arial" w:hAnsi="Calibri,Arial" w:eastAsia="Calibri,Arial" w:cs="Calibri,Arial"/>
          <w:b w:val="1"/>
          <w:bCs w:val="1"/>
          <w:sz w:val="26"/>
          <w:szCs w:val="26"/>
        </w:rPr>
      </w:pPr>
      <w:r w:rsidRPr="3D5349AE" w:rsidR="3D5349AE">
        <w:rPr>
          <w:b w:val="1"/>
          <w:bCs w:val="1"/>
          <w:sz w:val="26"/>
          <w:szCs w:val="26"/>
        </w:rPr>
        <w:t>2.3 Objective</w:t>
      </w:r>
      <w:r w:rsidRPr="3D5349AE" w:rsidR="3D5349AE">
        <w:rPr>
          <w:b w:val="1"/>
          <w:bCs w:val="1"/>
          <w:sz w:val="26"/>
          <w:szCs w:val="26"/>
        </w:rPr>
        <w:t>s</w:t>
      </w:r>
    </w:p>
    <w:p xmlns:wp14="http://schemas.microsoft.com/office/word/2010/wordml" w:rsidRPr="0058572F" w:rsidR="002A3C3C" w:rsidRDefault="002A3C3C" w14:paraId="3461D779" wp14:textId="77777777">
      <w:pPr>
        <w:spacing w:line="245" w:lineRule="exact"/>
        <w:rPr>
          <w:rFonts w:eastAsia="Times New Roman" w:cs="Calibri"/>
          <w:sz w:val="26"/>
          <w:szCs w:val="26"/>
        </w:rPr>
      </w:pPr>
    </w:p>
    <w:p xmlns:wp14="http://schemas.microsoft.com/office/word/2010/wordml" w:rsidRPr="0058572F" w:rsidR="00C93A54" w:rsidP="3D5349AE" w:rsidRDefault="00C93A54" w14:paraId="19E19D41" wp14:textId="77777777" wp14:noSpellErr="1">
      <w:pPr>
        <w:ind w:left="426"/>
        <w:jc w:val="both"/>
        <w:rPr>
          <w:rFonts w:ascii="Calibri" w:hAnsi="Calibri" w:eastAsia="Calibri" w:cs="Calibri"/>
          <w:color w:val="000000" w:themeColor="text1" w:themeTint="FF" w:themeShade="FF"/>
          <w:sz w:val="26"/>
          <w:szCs w:val="26"/>
        </w:rPr>
      </w:pPr>
      <w:r w:rsidRPr="3D5349AE" w:rsidR="3D5349AE">
        <w:rPr>
          <w:color w:val="000000" w:themeColor="text1" w:themeTint="FF" w:themeShade="FF"/>
          <w:sz w:val="26"/>
          <w:szCs w:val="26"/>
        </w:rPr>
        <w:t>The objectives of this project are defined to serve as a guideline to determine success of the project. These objectives must be met in order to ensure that the features and functionalities agreed upon are successfully delivered by the end of project development.</w:t>
      </w:r>
    </w:p>
    <w:p xmlns:wp14="http://schemas.microsoft.com/office/word/2010/wordml" w:rsidRPr="0058572F" w:rsidR="00C93A54" w:rsidP="00CC538E" w:rsidRDefault="00C93A54" w14:paraId="3CF2D8B6" wp14:textId="77777777">
      <w:pPr>
        <w:rPr>
          <w:rFonts w:cs="Calibri"/>
          <w:color w:val="000000"/>
          <w:sz w:val="26"/>
          <w:szCs w:val="26"/>
        </w:rPr>
      </w:pPr>
    </w:p>
    <w:p xmlns:wp14="http://schemas.microsoft.com/office/word/2010/wordml" w:rsidRPr="0058572F" w:rsidR="00C93A54" w:rsidP="3D5349AE" w:rsidRDefault="00CC538E" w14:paraId="32681569" wp14:textId="77777777" wp14:noSpellErr="1">
      <w:pPr>
        <w:ind w:left="426"/>
        <w:rPr>
          <w:rFonts w:ascii="Calibri" w:hAnsi="Calibri" w:eastAsia="Calibri" w:cs="Calibri"/>
          <w:b w:val="1"/>
          <w:bCs w:val="1"/>
          <w:color w:val="000000" w:themeColor="text1" w:themeTint="FF" w:themeShade="FF"/>
          <w:sz w:val="26"/>
          <w:szCs w:val="26"/>
        </w:rPr>
      </w:pPr>
      <w:r w:rsidRPr="3D5349AE" w:rsidR="3D5349AE">
        <w:rPr>
          <w:b w:val="1"/>
          <w:bCs w:val="1"/>
          <w:color w:val="000000" w:themeColor="text1" w:themeTint="FF" w:themeShade="FF"/>
          <w:sz w:val="26"/>
          <w:szCs w:val="26"/>
        </w:rPr>
        <w:t>2.3.1</w:t>
      </w:r>
      <w:r w:rsidRPr="3D5349AE" w:rsidR="3D5349AE">
        <w:rPr>
          <w:b w:val="1"/>
          <w:bCs w:val="1"/>
          <w:color w:val="000000" w:themeColor="text1" w:themeTint="FF" w:themeShade="FF"/>
          <w:sz w:val="26"/>
          <w:szCs w:val="26"/>
        </w:rPr>
        <w:t xml:space="preserve"> General Objectives</w:t>
      </w:r>
    </w:p>
    <w:p xmlns:wp14="http://schemas.microsoft.com/office/word/2010/wordml" w:rsidRPr="0058572F" w:rsidR="00C93A54" w:rsidP="00CC538E" w:rsidRDefault="00C93A54" w14:paraId="0FB78278" wp14:textId="77777777">
      <w:pPr>
        <w:rPr>
          <w:rFonts w:cs="Calibri"/>
          <w:color w:val="000000"/>
          <w:sz w:val="26"/>
          <w:szCs w:val="26"/>
        </w:rPr>
      </w:pPr>
    </w:p>
    <w:p xmlns:wp14="http://schemas.microsoft.com/office/word/2010/wordml" w:rsidRPr="0058572F" w:rsidR="00C93A54" w:rsidP="3D5349AE" w:rsidRDefault="00C93A54" w14:paraId="691A308C" wp14:textId="77777777" wp14:noSpellErr="1">
      <w:pPr>
        <w:ind w:left="426"/>
        <w:jc w:val="both"/>
        <w:rPr>
          <w:rFonts w:ascii="Calibri" w:hAnsi="Calibri" w:eastAsia="Calibri" w:cs="Calibri"/>
          <w:color w:val="000000" w:themeColor="text1" w:themeTint="FF" w:themeShade="FF"/>
          <w:sz w:val="26"/>
          <w:szCs w:val="26"/>
        </w:rPr>
      </w:pPr>
      <w:r w:rsidRPr="3D5349AE" w:rsidR="3D5349AE">
        <w:rPr>
          <w:color w:val="000000" w:themeColor="text1" w:themeTint="FF" w:themeShade="FF"/>
          <w:sz w:val="26"/>
          <w:szCs w:val="26"/>
        </w:rPr>
        <w:t>The general objectives of the project are to create a fully-functional commuting application that is free of errors as well as to deliver the features and functionalities included in the scope of the project. The specific objectives are the following:</w:t>
      </w:r>
    </w:p>
    <w:p xmlns:wp14="http://schemas.microsoft.com/office/word/2010/wordml" w:rsidRPr="0058572F" w:rsidR="00C93A54" w:rsidP="00CC538E" w:rsidRDefault="00C93A54" w14:paraId="1FC39945" wp14:textId="77777777">
      <w:pPr>
        <w:ind w:left="426"/>
        <w:rPr>
          <w:rFonts w:cs="Calibri"/>
          <w:color w:val="000000"/>
          <w:sz w:val="26"/>
          <w:szCs w:val="26"/>
        </w:rPr>
      </w:pPr>
    </w:p>
    <w:p xmlns:wp14="http://schemas.microsoft.com/office/word/2010/wordml" w:rsidRPr="0058572F" w:rsidR="00C93A54" w:rsidP="3D5349AE" w:rsidRDefault="00C93A54" w14:paraId="74CECD0F" wp14:textId="77777777" wp14:noSpellErr="1">
      <w:pPr>
        <w:ind w:left="426"/>
        <w:rPr>
          <w:rFonts w:ascii="Calibri" w:hAnsi="Calibri" w:eastAsia="Calibri" w:cs="Calibri"/>
          <w:b w:val="1"/>
          <w:bCs w:val="1"/>
          <w:color w:val="000000" w:themeColor="text1" w:themeTint="FF" w:themeShade="FF"/>
          <w:sz w:val="26"/>
          <w:szCs w:val="26"/>
        </w:rPr>
      </w:pPr>
      <w:r w:rsidRPr="3D5349AE" w:rsidR="3D5349AE">
        <w:rPr>
          <w:b w:val="1"/>
          <w:bCs w:val="1"/>
          <w:color w:val="000000" w:themeColor="text1" w:themeTint="FF" w:themeShade="FF"/>
          <w:sz w:val="26"/>
          <w:szCs w:val="26"/>
        </w:rPr>
        <w:t>2.</w:t>
      </w:r>
      <w:r w:rsidRPr="3D5349AE" w:rsidR="3D5349AE">
        <w:rPr>
          <w:b w:val="1"/>
          <w:bCs w:val="1"/>
          <w:color w:val="000000" w:themeColor="text1" w:themeTint="FF" w:themeShade="FF"/>
          <w:sz w:val="26"/>
          <w:szCs w:val="26"/>
        </w:rPr>
        <w:t>3.</w:t>
      </w:r>
      <w:r w:rsidRPr="3D5349AE" w:rsidR="3D5349AE">
        <w:rPr>
          <w:b w:val="1"/>
          <w:bCs w:val="1"/>
          <w:color w:val="000000" w:themeColor="text1" w:themeTint="FF" w:themeShade="FF"/>
          <w:sz w:val="26"/>
          <w:szCs w:val="26"/>
        </w:rPr>
        <w:t>2 Specific Objectives</w:t>
      </w:r>
    </w:p>
    <w:p xmlns:wp14="http://schemas.microsoft.com/office/word/2010/wordml" w:rsidRPr="0058572F" w:rsidR="00C93A54" w:rsidP="00CC538E" w:rsidRDefault="00C93A54" w14:paraId="0562CB0E" wp14:textId="77777777">
      <w:pPr>
        <w:ind w:left="426"/>
        <w:rPr>
          <w:rFonts w:cs="Calibri"/>
          <w:color w:val="000000"/>
          <w:sz w:val="26"/>
          <w:szCs w:val="26"/>
        </w:rPr>
      </w:pPr>
    </w:p>
    <w:p xmlns:wp14="http://schemas.microsoft.com/office/word/2010/wordml" w:rsidRPr="0058572F" w:rsidR="00CC538E" w:rsidP="3D5349AE" w:rsidRDefault="00C93A54" w14:paraId="20AB20D4" wp14:textId="77777777" wp14:noSpellErr="1">
      <w:pPr>
        <w:numPr>
          <w:ilvl w:val="0"/>
          <w:numId w:val="6"/>
        </w:numPr>
        <w:jc w:val="both"/>
        <w:rPr>
          <w:rFonts w:ascii="Calibri" w:hAnsi="Calibri" w:eastAsia="Calibri" w:cs="Calibri"/>
          <w:color w:val="000000" w:themeColor="text1" w:themeTint="FF" w:themeShade="FF"/>
          <w:sz w:val="26"/>
          <w:szCs w:val="26"/>
        </w:rPr>
      </w:pPr>
      <w:r w:rsidRPr="3D5349AE" w:rsidR="3D5349AE">
        <w:rPr>
          <w:color w:val="000000" w:themeColor="text1" w:themeTint="FF" w:themeShade="FF"/>
          <w:sz w:val="26"/>
          <w:szCs w:val="26"/>
        </w:rPr>
        <w:t>To create an application that provides optimal route and different modes of transportation for the users</w:t>
      </w:r>
    </w:p>
    <w:p xmlns:wp14="http://schemas.microsoft.com/office/word/2010/wordml" w:rsidRPr="0058572F" w:rsidR="00CC538E" w:rsidP="3D5349AE" w:rsidRDefault="00C93A54" w14:paraId="7D5513AE" wp14:textId="77777777" wp14:noSpellErr="1">
      <w:pPr>
        <w:numPr>
          <w:ilvl w:val="0"/>
          <w:numId w:val="6"/>
        </w:numPr>
        <w:jc w:val="both"/>
        <w:rPr>
          <w:rFonts w:ascii="Calibri" w:hAnsi="Calibri" w:eastAsia="Calibri" w:cs="Calibri"/>
          <w:color w:val="000000" w:themeColor="text1" w:themeTint="FF" w:themeShade="FF"/>
          <w:sz w:val="26"/>
          <w:szCs w:val="26"/>
        </w:rPr>
      </w:pPr>
      <w:r w:rsidRPr="3D5349AE" w:rsidR="3D5349AE">
        <w:rPr>
          <w:color w:val="000000" w:themeColor="text1" w:themeTint="FF" w:themeShade="FF"/>
          <w:sz w:val="26"/>
          <w:szCs w:val="26"/>
        </w:rPr>
        <w:t>To provide reliable time and fare estimates with high accuracy to each route suggested by the application</w:t>
      </w:r>
    </w:p>
    <w:p xmlns:wp14="http://schemas.microsoft.com/office/word/2010/wordml" w:rsidRPr="0058572F" w:rsidR="00CC538E" w:rsidP="3D5349AE" w:rsidRDefault="00C93A54" w14:paraId="3920DB0D" wp14:textId="77777777" wp14:noSpellErr="1">
      <w:pPr>
        <w:numPr>
          <w:ilvl w:val="0"/>
          <w:numId w:val="6"/>
        </w:numPr>
        <w:jc w:val="both"/>
        <w:rPr>
          <w:rFonts w:ascii="Calibri" w:hAnsi="Calibri" w:eastAsia="Calibri" w:cs="Calibri"/>
          <w:color w:val="000000" w:themeColor="text1" w:themeTint="FF" w:themeShade="FF"/>
          <w:sz w:val="26"/>
          <w:szCs w:val="26"/>
        </w:rPr>
      </w:pPr>
      <w:r w:rsidRPr="3D5349AE" w:rsidR="3D5349AE">
        <w:rPr>
          <w:color w:val="000000" w:themeColor="text1" w:themeTint="FF" w:themeShade="FF"/>
          <w:sz w:val="26"/>
          <w:szCs w:val="26"/>
        </w:rPr>
        <w:t>To enable notification to users through alarm activation that is geo-based or time-based when users are approaching proximity to drop-off point</w:t>
      </w:r>
    </w:p>
    <w:p xmlns:wp14="http://schemas.microsoft.com/office/word/2010/wordml" w:rsidRPr="0058572F" w:rsidR="00CC538E" w:rsidP="3D5349AE" w:rsidRDefault="00C93A54" w14:paraId="342C975A" wp14:textId="77777777" wp14:noSpellErr="1">
      <w:pPr>
        <w:numPr>
          <w:ilvl w:val="0"/>
          <w:numId w:val="6"/>
        </w:numPr>
        <w:jc w:val="both"/>
        <w:rPr>
          <w:rFonts w:ascii="Calibri" w:hAnsi="Calibri" w:eastAsia="Calibri" w:cs="Calibri"/>
          <w:color w:val="000000" w:themeColor="text1" w:themeTint="FF" w:themeShade="FF"/>
          <w:sz w:val="26"/>
          <w:szCs w:val="26"/>
        </w:rPr>
      </w:pPr>
      <w:r w:rsidRPr="3D5349AE" w:rsidR="3D5349AE">
        <w:rPr>
          <w:color w:val="000000" w:themeColor="text1" w:themeTint="FF" w:themeShade="FF"/>
          <w:sz w:val="26"/>
          <w:szCs w:val="26"/>
        </w:rPr>
        <w:t>To enable provision of reviews from users regarding the route they have taken</w:t>
      </w:r>
    </w:p>
    <w:p xmlns:wp14="http://schemas.microsoft.com/office/word/2010/wordml" w:rsidRPr="0058572F" w:rsidR="00CC538E" w:rsidP="3D5349AE" w:rsidRDefault="00C93A54" w14:paraId="2FE3B728" wp14:textId="77777777" wp14:noSpellErr="1">
      <w:pPr>
        <w:numPr>
          <w:ilvl w:val="0"/>
          <w:numId w:val="6"/>
        </w:numPr>
        <w:jc w:val="both"/>
        <w:rPr>
          <w:rFonts w:ascii="Calibri" w:hAnsi="Calibri" w:eastAsia="Calibri" w:cs="Calibri"/>
          <w:color w:val="000000" w:themeColor="text1" w:themeTint="FF" w:themeShade="FF"/>
          <w:sz w:val="26"/>
          <w:szCs w:val="26"/>
        </w:rPr>
      </w:pPr>
      <w:r w:rsidRPr="3D5349AE" w:rsidR="3D5349AE">
        <w:rPr>
          <w:color w:val="000000" w:themeColor="text1" w:themeTint="FF" w:themeShade="FF"/>
          <w:sz w:val="26"/>
          <w:szCs w:val="26"/>
        </w:rPr>
        <w:t>To help improve the commuting process by at least 50%</w:t>
      </w:r>
    </w:p>
    <w:p xmlns:wp14="http://schemas.microsoft.com/office/word/2010/wordml" w:rsidRPr="0058572F" w:rsidR="002A3C3C" w:rsidP="3D5349AE" w:rsidRDefault="00C93A54" w14:paraId="2574AE64" wp14:textId="77777777" wp14:noSpellErr="1">
      <w:pPr>
        <w:numPr>
          <w:ilvl w:val="0"/>
          <w:numId w:val="6"/>
        </w:numPr>
        <w:jc w:val="both"/>
        <w:rPr>
          <w:rFonts w:ascii="Calibri" w:hAnsi="Calibri" w:eastAsia="Calibri" w:cs="Calibri"/>
          <w:color w:val="000000" w:themeColor="text1" w:themeTint="FF" w:themeShade="FF"/>
          <w:sz w:val="26"/>
          <w:szCs w:val="26"/>
        </w:rPr>
      </w:pPr>
      <w:r w:rsidRPr="3D5349AE" w:rsidR="3D5349AE">
        <w:rPr>
          <w:color w:val="000000" w:themeColor="text1" w:themeTint="FF" w:themeShade="FF"/>
          <w:sz w:val="26"/>
          <w:szCs w:val="26"/>
        </w:rPr>
        <w:t>To ameliorate commuter’s dread of the commuting process in Metro Manila through providing ease to commuters by at least 40%</w:t>
      </w:r>
    </w:p>
    <w:p xmlns:wp14="http://schemas.microsoft.com/office/word/2010/wordml" w:rsidRPr="0058572F" w:rsidR="00CC538E" w:rsidP="00CC538E" w:rsidRDefault="00CC538E" w14:paraId="34CE0A41" wp14:textId="77777777">
      <w:pPr>
        <w:spacing w:line="240" w:lineRule="exact"/>
        <w:ind w:left="426"/>
        <w:jc w:val="both"/>
        <w:rPr>
          <w:rFonts w:eastAsia="Times New Roman" w:cs="Calibri"/>
          <w:sz w:val="26"/>
          <w:szCs w:val="26"/>
        </w:rPr>
      </w:pPr>
    </w:p>
    <w:p xmlns:wp14="http://schemas.microsoft.com/office/word/2010/wordml" w:rsidRPr="0058572F" w:rsidR="002A3C3C" w:rsidP="3D5349AE" w:rsidRDefault="00187D2F" w14:paraId="27F981C7" wp14:textId="77777777" wp14:noSpellErr="1">
      <w:pPr>
        <w:numPr>
          <w:ilvl w:val="1"/>
          <w:numId w:val="9"/>
        </w:numPr>
        <w:spacing w:line="0" w:lineRule="atLeast"/>
        <w:rPr>
          <w:rFonts w:ascii="Calibri,Arial" w:hAnsi="Calibri,Arial" w:eastAsia="Calibri,Arial" w:cs="Calibri,Arial"/>
          <w:b w:val="1"/>
          <w:bCs w:val="1"/>
          <w:sz w:val="26"/>
          <w:szCs w:val="26"/>
        </w:rPr>
      </w:pPr>
      <w:r w:rsidRPr="3D5349AE" w:rsidR="3D5349AE">
        <w:rPr>
          <w:rFonts w:ascii="Calibri,Arial" w:hAnsi="Calibri,Arial" w:eastAsia="Calibri,Arial" w:cs="Calibri,Arial"/>
          <w:b w:val="1"/>
          <w:bCs w:val="1"/>
          <w:sz w:val="26"/>
          <w:szCs w:val="26"/>
        </w:rPr>
        <w:t xml:space="preserve"> </w:t>
      </w:r>
      <w:r w:rsidRPr="3D5349AE" w:rsidR="3D5349AE">
        <w:rPr>
          <w:b w:val="1"/>
          <w:bCs w:val="1"/>
          <w:sz w:val="26"/>
          <w:szCs w:val="26"/>
        </w:rPr>
        <w:t>Impacted User activities</w:t>
      </w:r>
    </w:p>
    <w:p xmlns:wp14="http://schemas.microsoft.com/office/word/2010/wordml" w:rsidRPr="0058572F" w:rsidR="00187D2F" w:rsidP="00187D2F" w:rsidRDefault="00187D2F" w14:paraId="62EBF3C5" wp14:textId="77777777">
      <w:pPr>
        <w:spacing w:line="0" w:lineRule="atLeast"/>
        <w:ind w:left="720"/>
        <w:rPr>
          <w:rFonts w:eastAsia="Arial" w:cs="Calibri"/>
          <w:b/>
          <w:sz w:val="26"/>
          <w:szCs w:val="26"/>
        </w:rPr>
      </w:pPr>
    </w:p>
    <w:p xmlns:wp14="http://schemas.microsoft.com/office/word/2010/wordml" w:rsidRPr="0058572F" w:rsidR="002F3336" w:rsidP="3D5349AE" w:rsidRDefault="002F3336" w14:paraId="5EC6042D" wp14:textId="77777777" wp14:noSpellErr="1">
      <w:pPr>
        <w:numPr>
          <w:ilvl w:val="0"/>
          <w:numId w:val="10"/>
        </w:numPr>
        <w:ind w:left="1134" w:hanging="283"/>
        <w:jc w:val="both"/>
        <w:rPr>
          <w:rFonts w:ascii="Calibri" w:hAnsi="Calibri" w:eastAsia="Calibri" w:cs="Calibri"/>
          <w:color w:val="000000" w:themeColor="text1" w:themeTint="FF" w:themeShade="FF"/>
          <w:sz w:val="26"/>
          <w:szCs w:val="26"/>
        </w:rPr>
      </w:pPr>
      <w:r w:rsidRPr="3D5349AE" w:rsidR="3D5349AE">
        <w:rPr>
          <w:color w:val="000000" w:themeColor="text1" w:themeTint="FF" w:themeShade="FF"/>
          <w:sz w:val="26"/>
          <w:szCs w:val="26"/>
        </w:rPr>
        <w:t>Users can view a wide variety of possible routes to a specified destination</w:t>
      </w:r>
    </w:p>
    <w:p xmlns:wp14="http://schemas.microsoft.com/office/word/2010/wordml" w:rsidRPr="0058572F" w:rsidR="002F3336" w:rsidP="3D5349AE" w:rsidRDefault="002F3336" w14:paraId="37046EFB" wp14:textId="77777777" wp14:noSpellErr="1">
      <w:pPr>
        <w:numPr>
          <w:ilvl w:val="0"/>
          <w:numId w:val="10"/>
        </w:numPr>
        <w:ind w:left="1134" w:hanging="283"/>
        <w:jc w:val="both"/>
        <w:rPr>
          <w:rFonts w:ascii="Calibri" w:hAnsi="Calibri" w:eastAsia="Calibri" w:cs="Calibri"/>
          <w:color w:val="000000" w:themeColor="text1" w:themeTint="FF" w:themeShade="FF"/>
          <w:sz w:val="26"/>
          <w:szCs w:val="26"/>
        </w:rPr>
      </w:pPr>
      <w:r w:rsidRPr="3D5349AE" w:rsidR="3D5349AE">
        <w:rPr>
          <w:color w:val="000000" w:themeColor="text1" w:themeTint="FF" w:themeShade="FF"/>
          <w:sz w:val="26"/>
          <w:szCs w:val="26"/>
        </w:rPr>
        <w:t>Users can keep track of the current location of PUVs</w:t>
      </w:r>
    </w:p>
    <w:p xmlns:wp14="http://schemas.microsoft.com/office/word/2010/wordml" w:rsidRPr="0058572F" w:rsidR="00CC538E" w:rsidP="3D5349AE" w:rsidRDefault="002F3336" w14:paraId="2E82A253" wp14:textId="77777777" wp14:noSpellErr="1">
      <w:pPr>
        <w:numPr>
          <w:ilvl w:val="0"/>
          <w:numId w:val="10"/>
        </w:numPr>
        <w:ind w:left="1134" w:hanging="283"/>
        <w:jc w:val="both"/>
        <w:rPr>
          <w:rFonts w:ascii="Calibri" w:hAnsi="Calibri" w:eastAsia="Calibri" w:cs="Calibri"/>
          <w:color w:val="000000" w:themeColor="text1" w:themeTint="FF" w:themeShade="FF"/>
          <w:sz w:val="26"/>
          <w:szCs w:val="26"/>
        </w:rPr>
      </w:pPr>
      <w:r w:rsidRPr="3D5349AE" w:rsidR="3D5349AE">
        <w:rPr>
          <w:color w:val="000000" w:themeColor="text1" w:themeTint="FF" w:themeShade="FF"/>
          <w:sz w:val="26"/>
          <w:szCs w:val="26"/>
        </w:rPr>
        <w:t>Users can reserve seats to their desired modes of transportation (except for railway transits)</w:t>
      </w:r>
    </w:p>
    <w:p xmlns:wp14="http://schemas.microsoft.com/office/word/2010/wordml" w:rsidRPr="0058572F" w:rsidR="004126BA" w:rsidP="3D5349AE" w:rsidRDefault="004126BA" w14:paraId="2030BA2D" wp14:textId="77777777" wp14:noSpellErr="1">
      <w:pPr>
        <w:numPr>
          <w:ilvl w:val="0"/>
          <w:numId w:val="10"/>
        </w:numPr>
        <w:ind w:left="1134" w:hanging="283"/>
        <w:jc w:val="both"/>
        <w:rPr>
          <w:rFonts w:ascii="Calibri" w:hAnsi="Calibri" w:eastAsia="Calibri" w:cs="Calibri"/>
          <w:color w:val="000000" w:themeColor="text1" w:themeTint="FF" w:themeShade="FF"/>
          <w:sz w:val="26"/>
          <w:szCs w:val="26"/>
        </w:rPr>
      </w:pPr>
      <w:r w:rsidRPr="3D5349AE" w:rsidR="3D5349AE">
        <w:rPr>
          <w:color w:val="000000" w:themeColor="text1" w:themeTint="FF" w:themeShade="FF"/>
          <w:sz w:val="26"/>
          <w:szCs w:val="26"/>
        </w:rPr>
        <w:t>Users can rate routes they have taken</w:t>
      </w:r>
    </w:p>
    <w:p xmlns:wp14="http://schemas.microsoft.com/office/word/2010/wordml" w:rsidRPr="0058572F" w:rsidR="002A3C3C" w:rsidP="3D5349AE" w:rsidRDefault="004126BA" w14:paraId="55FD0816" wp14:textId="77777777" wp14:noSpellErr="1">
      <w:pPr>
        <w:numPr>
          <w:ilvl w:val="0"/>
          <w:numId w:val="10"/>
        </w:numPr>
        <w:ind w:left="1134" w:hanging="283"/>
        <w:jc w:val="both"/>
        <w:rPr>
          <w:rFonts w:ascii="Calibri" w:hAnsi="Calibri" w:eastAsia="Calibri" w:cs="Calibri"/>
          <w:color w:val="000000" w:themeColor="text1" w:themeTint="FF" w:themeShade="FF"/>
          <w:sz w:val="26"/>
          <w:szCs w:val="26"/>
        </w:rPr>
      </w:pPr>
      <w:r w:rsidRPr="3D5349AE" w:rsidR="3D5349AE">
        <w:rPr>
          <w:color w:val="000000" w:themeColor="text1" w:themeTint="FF" w:themeShade="FF"/>
          <w:sz w:val="26"/>
          <w:szCs w:val="26"/>
        </w:rPr>
        <w:t>Users will be notified through a mobile phone alarm signaling they are approaching proximity to their drop-off</w:t>
      </w:r>
    </w:p>
    <w:p xmlns:wp14="http://schemas.microsoft.com/office/word/2010/wordml" w:rsidRPr="0058572F" w:rsidR="004126BA" w:rsidP="004126BA" w:rsidRDefault="004126BA" w14:paraId="6D98A12B" wp14:textId="77777777">
      <w:pPr>
        <w:rPr>
          <w:rFonts w:cs="Calibri"/>
          <w:color w:val="000000"/>
          <w:sz w:val="26"/>
          <w:szCs w:val="26"/>
        </w:rPr>
      </w:pPr>
    </w:p>
    <w:p xmlns:wp14="http://schemas.microsoft.com/office/word/2010/wordml" w:rsidRPr="0058572F" w:rsidR="004126BA" w:rsidP="004126BA" w:rsidRDefault="004126BA" w14:paraId="2946DB82" wp14:textId="77777777">
      <w:pPr>
        <w:rPr>
          <w:rFonts w:cs="Calibri"/>
          <w:color w:val="000000"/>
          <w:sz w:val="26"/>
          <w:szCs w:val="26"/>
        </w:rPr>
      </w:pPr>
    </w:p>
    <w:p xmlns:wp14="http://schemas.microsoft.com/office/word/2010/wordml" w:rsidRPr="0058572F" w:rsidR="004126BA" w:rsidP="004126BA" w:rsidRDefault="004126BA" w14:paraId="5997CC1D" wp14:textId="77777777">
      <w:pPr>
        <w:rPr>
          <w:rFonts w:cs="Calibri"/>
          <w:color w:val="000000"/>
          <w:sz w:val="26"/>
          <w:szCs w:val="26"/>
        </w:rPr>
      </w:pPr>
    </w:p>
    <w:p xmlns:wp14="http://schemas.microsoft.com/office/word/2010/wordml" w:rsidRPr="0058572F" w:rsidR="004126BA" w:rsidP="004126BA" w:rsidRDefault="004126BA" w14:paraId="110FFD37" wp14:textId="77777777">
      <w:pPr>
        <w:rPr>
          <w:rFonts w:cs="Calibri"/>
          <w:color w:val="000000"/>
          <w:sz w:val="26"/>
          <w:szCs w:val="26"/>
        </w:rPr>
      </w:pPr>
    </w:p>
    <w:p xmlns:wp14="http://schemas.microsoft.com/office/word/2010/wordml" w:rsidRPr="0058572F" w:rsidR="00187D2F" w:rsidP="004126BA" w:rsidRDefault="00187D2F" w14:paraId="6B699379" wp14:textId="77777777">
      <w:pPr>
        <w:rPr>
          <w:rFonts w:cs="Calibri"/>
          <w:color w:val="000000"/>
          <w:sz w:val="26"/>
          <w:szCs w:val="26"/>
        </w:rPr>
      </w:pPr>
    </w:p>
    <w:p xmlns:wp14="http://schemas.microsoft.com/office/word/2010/wordml" w:rsidRPr="0058572F" w:rsidR="004126BA" w:rsidP="004126BA" w:rsidRDefault="004126BA" w14:paraId="3FE9F23F" wp14:textId="77777777">
      <w:pPr>
        <w:rPr>
          <w:rFonts w:cs="Calibri"/>
          <w:color w:val="000000"/>
          <w:sz w:val="26"/>
          <w:szCs w:val="26"/>
        </w:rPr>
      </w:pPr>
    </w:p>
    <w:p xmlns:wp14="http://schemas.microsoft.com/office/word/2010/wordml" w:rsidRPr="0058572F" w:rsidR="002A3C3C" w:rsidP="3D5349AE" w:rsidRDefault="002A3C3C" w14:paraId="674935AD" wp14:textId="77777777" wp14:noSpellErr="1">
      <w:pPr>
        <w:spacing w:line="0" w:lineRule="atLeast"/>
        <w:ind w:left="360"/>
        <w:rPr>
          <w:rFonts w:ascii="Calibri,Arial" w:hAnsi="Calibri,Arial" w:eastAsia="Calibri,Arial" w:cs="Calibri,Arial"/>
          <w:b w:val="1"/>
          <w:bCs w:val="1"/>
          <w:sz w:val="26"/>
          <w:szCs w:val="26"/>
        </w:rPr>
      </w:pPr>
      <w:r w:rsidRPr="3D5349AE" w:rsidR="3D5349AE">
        <w:rPr>
          <w:b w:val="1"/>
          <w:bCs w:val="1"/>
          <w:sz w:val="26"/>
          <w:szCs w:val="26"/>
        </w:rPr>
        <w:t>2.5 Business Requirements</w:t>
      </w:r>
    </w:p>
    <w:p xmlns:wp14="http://schemas.microsoft.com/office/word/2010/wordml" w:rsidRPr="0058572F" w:rsidR="002A3C3C" w:rsidRDefault="002A3C3C" w14:paraId="1F72F646" wp14:textId="77777777">
      <w:pPr>
        <w:spacing w:line="237" w:lineRule="exact"/>
        <w:rPr>
          <w:rFonts w:eastAsia="Times New Roman" w:cs="Calibri"/>
          <w:sz w:val="26"/>
          <w:szCs w:val="26"/>
        </w:rPr>
      </w:pPr>
    </w:p>
    <w:p xmlns:wp14="http://schemas.microsoft.com/office/word/2010/wordml" w:rsidRPr="0058572F" w:rsidR="002A3C3C" w:rsidP="2B803ABF" w:rsidRDefault="002A3C3C" w14:paraId="61CDCEAD" wp14:noSpellErr="1" wp14:textId="0FD2DD6C">
      <w:pPr>
        <w:spacing w:line="0" w:lineRule="atLeast"/>
        <w:ind w:left="360"/>
        <w:rPr>
          <w:rFonts w:ascii="Calibri,Arial" w:hAnsi="Calibri,Arial" w:eastAsia="Calibri,Arial" w:cs="Calibri,Arial"/>
          <w:b w:val="1"/>
          <w:bCs w:val="1"/>
          <w:sz w:val="26"/>
          <w:szCs w:val="26"/>
        </w:rPr>
      </w:pPr>
      <w:r w:rsidRPr="2B803ABF" w:rsidR="2B803ABF">
        <w:rPr>
          <w:b w:val="1"/>
          <w:bCs w:val="1"/>
          <w:sz w:val="26"/>
          <w:szCs w:val="26"/>
        </w:rPr>
        <w:t xml:space="preserve">2.5.1 </w:t>
      </w:r>
      <w:r w:rsidRPr="2B803ABF" w:rsidR="2B803ABF">
        <w:rPr>
          <w:b w:val="1"/>
          <w:bCs w:val="1"/>
          <w:sz w:val="26"/>
          <w:szCs w:val="26"/>
        </w:rPr>
        <w:t>Viewing of Possible Routes</w:t>
      </w:r>
    </w:p>
    <w:p xmlns:wp14="http://schemas.microsoft.com/office/word/2010/wordml" w:rsidRPr="0058572F" w:rsidR="004126BA" w:rsidP="3D5349AE" w:rsidRDefault="004126BA" w14:paraId="71051C54" wp14:textId="77777777" wp14:noSpellErr="1">
      <w:pPr>
        <w:numPr>
          <w:ilvl w:val="0"/>
          <w:numId w:val="10"/>
        </w:numPr>
        <w:ind w:left="1134" w:hanging="283"/>
        <w:jc w:val="both"/>
        <w:rPr>
          <w:rFonts w:ascii="Calibri" w:hAnsi="Calibri" w:eastAsia="Calibri" w:cs="Calibri"/>
          <w:color w:val="000000" w:themeColor="text1" w:themeTint="FF" w:themeShade="FF"/>
          <w:sz w:val="26"/>
          <w:szCs w:val="26"/>
        </w:rPr>
      </w:pPr>
      <w:r w:rsidRPr="3D5349AE" w:rsidR="3D5349AE">
        <w:rPr>
          <w:color w:val="000000" w:themeColor="text1" w:themeTint="FF" w:themeShade="FF"/>
          <w:sz w:val="26"/>
          <w:szCs w:val="26"/>
        </w:rPr>
        <w:t>Suggestion of optimal routes to be taken</w:t>
      </w:r>
    </w:p>
    <w:p xmlns:wp14="http://schemas.microsoft.com/office/word/2010/wordml" w:rsidRPr="0058572F" w:rsidR="004126BA" w:rsidP="3D5349AE" w:rsidRDefault="004126BA" w14:paraId="0D15E722" wp14:textId="77777777" wp14:noSpellErr="1">
      <w:pPr>
        <w:numPr>
          <w:ilvl w:val="0"/>
          <w:numId w:val="10"/>
        </w:numPr>
        <w:ind w:left="1134" w:hanging="283"/>
        <w:jc w:val="both"/>
        <w:rPr>
          <w:rFonts w:ascii="Calibri" w:hAnsi="Calibri" w:eastAsia="Calibri" w:cs="Calibri"/>
          <w:color w:val="000000" w:themeColor="text1" w:themeTint="FF" w:themeShade="FF"/>
          <w:sz w:val="26"/>
          <w:szCs w:val="26"/>
        </w:rPr>
      </w:pPr>
      <w:r w:rsidRPr="3D5349AE" w:rsidR="3D5349AE">
        <w:rPr>
          <w:color w:val="000000" w:themeColor="text1" w:themeTint="FF" w:themeShade="FF"/>
          <w:sz w:val="26"/>
          <w:szCs w:val="26"/>
        </w:rPr>
        <w:t>Provision of a wide variety of modes of transportation for a specific trip</w:t>
      </w:r>
    </w:p>
    <w:p xmlns:wp14="http://schemas.microsoft.com/office/word/2010/wordml" w:rsidRPr="0058572F" w:rsidR="004126BA" w:rsidP="3D5349AE" w:rsidRDefault="004126BA" w14:paraId="7EBFBBAB" wp14:textId="77777777" wp14:noSpellErr="1">
      <w:pPr>
        <w:numPr>
          <w:ilvl w:val="0"/>
          <w:numId w:val="10"/>
        </w:numPr>
        <w:ind w:left="1134" w:hanging="283"/>
        <w:jc w:val="both"/>
        <w:rPr>
          <w:rFonts w:ascii="Calibri" w:hAnsi="Calibri" w:eastAsia="Calibri" w:cs="Calibri"/>
          <w:color w:val="000000" w:themeColor="text1" w:themeTint="FF" w:themeShade="FF"/>
          <w:sz w:val="26"/>
          <w:szCs w:val="26"/>
        </w:rPr>
      </w:pPr>
      <w:r w:rsidRPr="3D5349AE" w:rsidR="3D5349AE">
        <w:rPr>
          <w:color w:val="000000" w:themeColor="text1" w:themeTint="FF" w:themeShade="FF"/>
          <w:sz w:val="26"/>
          <w:szCs w:val="26"/>
        </w:rPr>
        <w:t>Viewing of route rates based from reviews of other users, estimated time of arrival, as well as the estimated fare for the trip</w:t>
      </w:r>
    </w:p>
    <w:p xmlns:wp14="http://schemas.microsoft.com/office/word/2010/wordml" w:rsidRPr="0058572F" w:rsidR="002F3336" w:rsidP="00ED3F45" w:rsidRDefault="002F3336" w14:paraId="6BB9E253" wp14:textId="77777777">
      <w:pPr>
        <w:tabs>
          <w:tab w:val="left" w:pos="1080"/>
        </w:tabs>
        <w:spacing w:line="0" w:lineRule="atLeast"/>
        <w:ind w:left="720"/>
        <w:jc w:val="both"/>
        <w:rPr>
          <w:rFonts w:eastAsia="Arial" w:cs="Calibri"/>
          <w:sz w:val="26"/>
          <w:szCs w:val="26"/>
        </w:rPr>
      </w:pPr>
    </w:p>
    <w:p xmlns:wp14="http://schemas.microsoft.com/office/word/2010/wordml" w:rsidRPr="0058572F" w:rsidR="002F3336" w:rsidP="3D5349AE" w:rsidRDefault="002F3336" w14:paraId="7DCB7808" wp14:textId="77777777" wp14:noSpellErr="1">
      <w:pPr>
        <w:spacing w:line="0" w:lineRule="atLeast"/>
        <w:ind w:left="360"/>
        <w:jc w:val="both"/>
        <w:rPr>
          <w:rFonts w:ascii="Calibri,Arial" w:hAnsi="Calibri,Arial" w:eastAsia="Calibri,Arial" w:cs="Calibri,Arial"/>
          <w:b w:val="1"/>
          <w:bCs w:val="1"/>
          <w:sz w:val="26"/>
          <w:szCs w:val="26"/>
        </w:rPr>
      </w:pPr>
      <w:r w:rsidRPr="3D5349AE" w:rsidR="3D5349AE">
        <w:rPr>
          <w:b w:val="1"/>
          <w:bCs w:val="1"/>
          <w:sz w:val="26"/>
          <w:szCs w:val="26"/>
        </w:rPr>
        <w:t>2.5.2 Tracking of Location of PUVs</w:t>
      </w:r>
    </w:p>
    <w:p xmlns:wp14="http://schemas.microsoft.com/office/word/2010/wordml" w:rsidRPr="0058572F" w:rsidR="004126BA" w:rsidP="3D5349AE" w:rsidRDefault="004126BA" w14:paraId="3483B73B" wp14:textId="77777777" wp14:noSpellErr="1">
      <w:pPr>
        <w:numPr>
          <w:ilvl w:val="0"/>
          <w:numId w:val="10"/>
        </w:numPr>
        <w:ind w:left="1134" w:hanging="283"/>
        <w:jc w:val="both"/>
        <w:rPr>
          <w:rFonts w:ascii="Calibri" w:hAnsi="Calibri" w:eastAsia="Calibri" w:cs="Calibri"/>
          <w:color w:val="000000" w:themeColor="text1" w:themeTint="FF" w:themeShade="FF"/>
          <w:sz w:val="26"/>
          <w:szCs w:val="26"/>
        </w:rPr>
      </w:pPr>
      <w:r w:rsidRPr="3D5349AE" w:rsidR="3D5349AE">
        <w:rPr>
          <w:color w:val="000000" w:themeColor="text1" w:themeTint="FF" w:themeShade="FF"/>
          <w:sz w:val="26"/>
          <w:szCs w:val="26"/>
        </w:rPr>
        <w:t xml:space="preserve">Creation of a different version of the mobile application specifically for drivers </w:t>
      </w:r>
    </w:p>
    <w:p xmlns:wp14="http://schemas.microsoft.com/office/word/2010/wordml" w:rsidRPr="0058572F" w:rsidR="004126BA" w:rsidP="3D5349AE" w:rsidRDefault="004126BA" w14:paraId="330A37E0" wp14:textId="77777777" wp14:noSpellErr="1">
      <w:pPr>
        <w:numPr>
          <w:ilvl w:val="0"/>
          <w:numId w:val="10"/>
        </w:numPr>
        <w:ind w:left="1134" w:hanging="283"/>
        <w:jc w:val="both"/>
        <w:rPr>
          <w:rFonts w:ascii="Calibri" w:hAnsi="Calibri" w:eastAsia="Calibri" w:cs="Calibri"/>
          <w:color w:val="000000" w:themeColor="text1" w:themeTint="FF" w:themeShade="FF"/>
          <w:sz w:val="26"/>
          <w:szCs w:val="26"/>
        </w:rPr>
      </w:pPr>
      <w:r w:rsidRPr="3D5349AE" w:rsidR="3D5349AE">
        <w:rPr>
          <w:color w:val="000000" w:themeColor="text1" w:themeTint="FF" w:themeShade="FF"/>
          <w:sz w:val="26"/>
          <w:szCs w:val="26"/>
        </w:rPr>
        <w:t>Tracking of current location of their chosen mode of transportation</w:t>
      </w:r>
    </w:p>
    <w:p xmlns:wp14="http://schemas.microsoft.com/office/word/2010/wordml" w:rsidRPr="0058572F" w:rsidR="002F3336" w:rsidP="00ED3F45" w:rsidRDefault="002F3336" w14:paraId="23DE523C" wp14:textId="77777777">
      <w:pPr>
        <w:spacing w:line="0" w:lineRule="atLeast"/>
        <w:jc w:val="both"/>
        <w:rPr>
          <w:rFonts w:eastAsia="Arial" w:cs="Calibri"/>
          <w:b/>
          <w:sz w:val="26"/>
          <w:szCs w:val="26"/>
        </w:rPr>
      </w:pPr>
    </w:p>
    <w:p xmlns:wp14="http://schemas.microsoft.com/office/word/2010/wordml" w:rsidRPr="0058572F" w:rsidR="002F3336" w:rsidP="3D5349AE" w:rsidRDefault="002F3336" w14:paraId="44DEC42C" wp14:textId="77777777" wp14:noSpellErr="1">
      <w:pPr>
        <w:spacing w:line="0" w:lineRule="atLeast"/>
        <w:ind w:left="360"/>
        <w:jc w:val="both"/>
        <w:rPr>
          <w:rFonts w:ascii="Calibri,Arial" w:hAnsi="Calibri,Arial" w:eastAsia="Calibri,Arial" w:cs="Calibri,Arial"/>
          <w:b w:val="1"/>
          <w:bCs w:val="1"/>
          <w:sz w:val="26"/>
          <w:szCs w:val="26"/>
        </w:rPr>
      </w:pPr>
      <w:r w:rsidRPr="3D5349AE" w:rsidR="3D5349AE">
        <w:rPr>
          <w:b w:val="1"/>
          <w:bCs w:val="1"/>
          <w:sz w:val="26"/>
          <w:szCs w:val="26"/>
        </w:rPr>
        <w:t>2.5.3 Reservation of Seats</w:t>
      </w:r>
    </w:p>
    <w:p xmlns:wp14="http://schemas.microsoft.com/office/word/2010/wordml" w:rsidRPr="0058572F" w:rsidR="002121F9" w:rsidP="3D5349AE" w:rsidRDefault="002121F9" w14:paraId="456FEB13" wp14:textId="77777777" wp14:noSpellErr="1">
      <w:pPr>
        <w:numPr>
          <w:ilvl w:val="0"/>
          <w:numId w:val="10"/>
        </w:numPr>
        <w:ind w:left="1134" w:hanging="283"/>
        <w:jc w:val="both"/>
        <w:rPr>
          <w:rFonts w:ascii="Calibri" w:hAnsi="Calibri" w:eastAsia="Calibri" w:cs="Calibri"/>
          <w:color w:val="000000" w:themeColor="text1" w:themeTint="FF" w:themeShade="FF"/>
          <w:sz w:val="26"/>
          <w:szCs w:val="26"/>
        </w:rPr>
      </w:pPr>
      <w:r w:rsidRPr="3D5349AE" w:rsidR="3D5349AE">
        <w:rPr>
          <w:color w:val="000000" w:themeColor="text1" w:themeTint="FF" w:themeShade="FF"/>
          <w:sz w:val="26"/>
          <w:szCs w:val="26"/>
        </w:rPr>
        <w:t>Booking of seats of the user’s preferred modes of transportation</w:t>
      </w:r>
    </w:p>
    <w:p xmlns:wp14="http://schemas.microsoft.com/office/word/2010/wordml" w:rsidRPr="0058572F" w:rsidR="002121F9" w:rsidP="3D5349AE" w:rsidRDefault="002121F9" w14:paraId="2103515D" wp14:textId="77777777" wp14:noSpellErr="1">
      <w:pPr>
        <w:numPr>
          <w:ilvl w:val="0"/>
          <w:numId w:val="10"/>
        </w:numPr>
        <w:ind w:left="1134" w:hanging="283"/>
        <w:jc w:val="both"/>
        <w:rPr>
          <w:rFonts w:ascii="Calibri" w:hAnsi="Calibri" w:eastAsia="Calibri" w:cs="Calibri"/>
          <w:color w:val="000000" w:themeColor="text1" w:themeTint="FF" w:themeShade="FF"/>
          <w:sz w:val="26"/>
          <w:szCs w:val="26"/>
        </w:rPr>
      </w:pPr>
      <w:r w:rsidRPr="3D5349AE" w:rsidR="3D5349AE">
        <w:rPr>
          <w:color w:val="000000" w:themeColor="text1" w:themeTint="FF" w:themeShade="FF"/>
          <w:sz w:val="26"/>
          <w:szCs w:val="26"/>
        </w:rPr>
        <w:t>Viewing of available seats</w:t>
      </w:r>
    </w:p>
    <w:p xmlns:wp14="http://schemas.microsoft.com/office/word/2010/wordml" w:rsidRPr="0058572F" w:rsidR="002F3336" w:rsidP="00ED3F45" w:rsidRDefault="002F3336" w14:paraId="52E56223" wp14:textId="77777777">
      <w:pPr>
        <w:spacing w:line="0" w:lineRule="atLeast"/>
        <w:ind w:left="360"/>
        <w:jc w:val="both"/>
        <w:rPr>
          <w:rFonts w:eastAsia="Arial" w:cs="Calibri"/>
          <w:b/>
          <w:sz w:val="26"/>
          <w:szCs w:val="26"/>
        </w:rPr>
      </w:pPr>
    </w:p>
    <w:p xmlns:wp14="http://schemas.microsoft.com/office/word/2010/wordml" w:rsidRPr="0058572F" w:rsidR="002F3336" w:rsidP="3D5349AE" w:rsidRDefault="002F3336" w14:paraId="6811A902" wp14:textId="77777777" wp14:noSpellErr="1">
      <w:pPr>
        <w:spacing w:line="0" w:lineRule="atLeast"/>
        <w:ind w:left="360"/>
        <w:jc w:val="both"/>
        <w:rPr>
          <w:rFonts w:ascii="Calibri,Arial" w:hAnsi="Calibri,Arial" w:eastAsia="Calibri,Arial" w:cs="Calibri,Arial"/>
          <w:b w:val="1"/>
          <w:bCs w:val="1"/>
          <w:sz w:val="26"/>
          <w:szCs w:val="26"/>
        </w:rPr>
      </w:pPr>
      <w:r w:rsidRPr="3D5349AE" w:rsidR="3D5349AE">
        <w:rPr>
          <w:b w:val="1"/>
          <w:bCs w:val="1"/>
          <w:sz w:val="26"/>
          <w:szCs w:val="26"/>
        </w:rPr>
        <w:t>2.5.4 Rating of Routes</w:t>
      </w:r>
    </w:p>
    <w:p xmlns:wp14="http://schemas.microsoft.com/office/word/2010/wordml" w:rsidRPr="0058572F" w:rsidR="002121F9" w:rsidP="3D5349AE" w:rsidRDefault="002121F9" w14:paraId="423CE49D" wp14:textId="77777777" wp14:noSpellErr="1">
      <w:pPr>
        <w:numPr>
          <w:ilvl w:val="0"/>
          <w:numId w:val="10"/>
        </w:numPr>
        <w:ind w:left="1134" w:hanging="283"/>
        <w:jc w:val="both"/>
        <w:rPr>
          <w:rFonts w:ascii="Calibri" w:hAnsi="Calibri" w:eastAsia="Calibri" w:cs="Calibri"/>
          <w:color w:val="000000" w:themeColor="text1" w:themeTint="FF" w:themeShade="FF"/>
          <w:sz w:val="26"/>
          <w:szCs w:val="26"/>
        </w:rPr>
      </w:pPr>
      <w:r w:rsidRPr="3D5349AE" w:rsidR="3D5349AE">
        <w:rPr>
          <w:color w:val="000000" w:themeColor="text1" w:themeTint="FF" w:themeShade="FF"/>
          <w:sz w:val="26"/>
          <w:szCs w:val="26"/>
        </w:rPr>
        <w:t>Enabling of community-based interaction through reviews provided by users</w:t>
      </w:r>
    </w:p>
    <w:p xmlns:wp14="http://schemas.microsoft.com/office/word/2010/wordml" w:rsidRPr="0058572F" w:rsidR="002121F9" w:rsidP="3D5349AE" w:rsidRDefault="002121F9" w14:paraId="461D2998" wp14:textId="77777777" wp14:noSpellErr="1">
      <w:pPr>
        <w:numPr>
          <w:ilvl w:val="0"/>
          <w:numId w:val="10"/>
        </w:numPr>
        <w:ind w:left="1134" w:hanging="283"/>
        <w:jc w:val="both"/>
        <w:rPr>
          <w:rFonts w:ascii="Calibri" w:hAnsi="Calibri" w:eastAsia="Calibri" w:cs="Calibri"/>
          <w:color w:val="000000" w:themeColor="text1" w:themeTint="FF" w:themeShade="FF"/>
          <w:sz w:val="26"/>
          <w:szCs w:val="26"/>
        </w:rPr>
      </w:pPr>
      <w:r w:rsidRPr="3D5349AE" w:rsidR="3D5349AE">
        <w:rPr>
          <w:color w:val="000000" w:themeColor="text1" w:themeTint="FF" w:themeShade="FF"/>
          <w:sz w:val="26"/>
          <w:szCs w:val="26"/>
        </w:rPr>
        <w:t>Allowing of users to rate their experience following the suggested route given by the application</w:t>
      </w:r>
    </w:p>
    <w:p xmlns:wp14="http://schemas.microsoft.com/office/word/2010/wordml" w:rsidRPr="0058572F" w:rsidR="002F3336" w:rsidP="00ED3F45" w:rsidRDefault="002F3336" w14:paraId="07547A01" wp14:textId="77777777">
      <w:pPr>
        <w:spacing w:line="0" w:lineRule="atLeast"/>
        <w:ind w:left="360"/>
        <w:jc w:val="both"/>
        <w:rPr>
          <w:rFonts w:eastAsia="Arial" w:cs="Calibri"/>
          <w:b/>
          <w:sz w:val="26"/>
          <w:szCs w:val="26"/>
        </w:rPr>
      </w:pPr>
    </w:p>
    <w:p xmlns:wp14="http://schemas.microsoft.com/office/word/2010/wordml" w:rsidRPr="0058572F" w:rsidR="002F3336" w:rsidP="3D5349AE" w:rsidRDefault="002F3336" w14:paraId="3B51D6CA" wp14:textId="77777777" wp14:noSpellErr="1">
      <w:pPr>
        <w:spacing w:line="0" w:lineRule="atLeast"/>
        <w:ind w:left="360"/>
        <w:jc w:val="both"/>
        <w:rPr>
          <w:rFonts w:ascii="Calibri,Arial" w:hAnsi="Calibri,Arial" w:eastAsia="Calibri,Arial" w:cs="Calibri,Arial"/>
          <w:b w:val="1"/>
          <w:bCs w:val="1"/>
          <w:sz w:val="26"/>
          <w:szCs w:val="26"/>
        </w:rPr>
      </w:pPr>
      <w:r w:rsidRPr="3D5349AE" w:rsidR="3D5349AE">
        <w:rPr>
          <w:b w:val="1"/>
          <w:bCs w:val="1"/>
          <w:sz w:val="26"/>
          <w:szCs w:val="26"/>
        </w:rPr>
        <w:t xml:space="preserve">2.5.5 </w:t>
      </w:r>
      <w:r w:rsidRPr="3D5349AE" w:rsidR="3D5349AE">
        <w:rPr>
          <w:b w:val="1"/>
          <w:bCs w:val="1"/>
          <w:sz w:val="26"/>
          <w:szCs w:val="26"/>
        </w:rPr>
        <w:t xml:space="preserve">Automation </w:t>
      </w:r>
      <w:r w:rsidRPr="3D5349AE" w:rsidR="3D5349AE">
        <w:rPr>
          <w:b w:val="1"/>
          <w:bCs w:val="1"/>
          <w:sz w:val="26"/>
          <w:szCs w:val="26"/>
        </w:rPr>
        <w:t>of an Alarm</w:t>
      </w:r>
    </w:p>
    <w:p xmlns:wp14="http://schemas.microsoft.com/office/word/2010/wordml" w:rsidRPr="0058572F" w:rsidR="002121F9" w:rsidP="3D5349AE" w:rsidRDefault="002121F9" w14:paraId="55308B4E" wp14:textId="77777777" wp14:noSpellErr="1">
      <w:pPr>
        <w:numPr>
          <w:ilvl w:val="0"/>
          <w:numId w:val="10"/>
        </w:numPr>
        <w:ind w:left="1134" w:hanging="283"/>
        <w:jc w:val="both"/>
        <w:rPr>
          <w:rFonts w:ascii="Calibri" w:hAnsi="Calibri" w:eastAsia="Calibri" w:cs="Calibri"/>
          <w:color w:val="000000" w:themeColor="text1" w:themeTint="FF" w:themeShade="FF"/>
          <w:sz w:val="26"/>
          <w:szCs w:val="26"/>
        </w:rPr>
      </w:pPr>
      <w:r w:rsidRPr="3D5349AE" w:rsidR="3D5349AE">
        <w:rPr>
          <w:color w:val="000000" w:themeColor="text1" w:themeTint="FF" w:themeShade="FF"/>
          <w:sz w:val="26"/>
          <w:szCs w:val="26"/>
        </w:rPr>
        <w:t>Geo-based activation of alarm when users are approaching their destination</w:t>
      </w:r>
    </w:p>
    <w:p xmlns:wp14="http://schemas.microsoft.com/office/word/2010/wordml" w:rsidRPr="0058572F" w:rsidR="002121F9" w:rsidP="3D5349AE" w:rsidRDefault="002121F9" w14:paraId="57E8977E" wp14:textId="77777777" wp14:noSpellErr="1">
      <w:pPr>
        <w:numPr>
          <w:ilvl w:val="0"/>
          <w:numId w:val="10"/>
        </w:numPr>
        <w:ind w:left="1134" w:hanging="283"/>
        <w:jc w:val="both"/>
        <w:rPr>
          <w:rFonts w:ascii="Calibri" w:hAnsi="Calibri" w:eastAsia="Calibri" w:cs="Calibri"/>
          <w:color w:val="000000" w:themeColor="text1" w:themeTint="FF" w:themeShade="FF"/>
          <w:sz w:val="26"/>
          <w:szCs w:val="26"/>
        </w:rPr>
      </w:pPr>
      <w:r w:rsidRPr="3D5349AE" w:rsidR="3D5349AE">
        <w:rPr>
          <w:color w:val="000000" w:themeColor="text1" w:themeTint="FF" w:themeShade="FF"/>
          <w:sz w:val="26"/>
          <w:szCs w:val="26"/>
        </w:rPr>
        <w:t>Time-based activation of alarm when the ETA provided by the application elapses</w:t>
      </w:r>
    </w:p>
    <w:p xmlns:wp14="http://schemas.microsoft.com/office/word/2010/wordml" w:rsidR="002121F9" w:rsidP="2B803ABF" w:rsidRDefault="002121F9" w14:paraId="5043CB0F" wp14:textId="77777777">
      <w:pPr>
        <w:tabs>
          <w:tab w:val="left" w:pos="1080"/>
        </w:tabs>
        <w:spacing w:line="0" w:lineRule="atLeast"/>
        <w:rPr>
          <w:rFonts w:ascii="Calibri,Symbol" w:hAnsi="Calibri,Symbol" w:eastAsia="Calibri,Symbol" w:cs="Calibri,Symbol"/>
          <w:sz w:val="26"/>
          <w:szCs w:val="26"/>
        </w:rPr>
      </w:pPr>
    </w:p>
    <w:p w:rsidR="2B803ABF" w:rsidP="2B803ABF" w:rsidRDefault="2B803ABF" w14:paraId="041EC30E" w14:textId="6EF19D18">
      <w:pPr>
        <w:pStyle w:val="Normal"/>
        <w:spacing w:line="0" w:lineRule="atLeast"/>
        <w:rPr>
          <w:rFonts w:ascii="Calibri,Symbol" w:hAnsi="Calibri,Symbol" w:eastAsia="Calibri,Symbol" w:cs="Calibri,Symbol"/>
          <w:sz w:val="26"/>
          <w:szCs w:val="26"/>
        </w:rPr>
      </w:pPr>
    </w:p>
    <w:p w:rsidR="2B803ABF" w:rsidP="2B803ABF" w:rsidRDefault="2B803ABF" w14:paraId="53D502B8" w14:textId="1FC594E6">
      <w:pPr>
        <w:pStyle w:val="Normal"/>
        <w:spacing w:line="0" w:lineRule="atLeast"/>
        <w:rPr>
          <w:rFonts w:ascii="Calibri,Symbol" w:hAnsi="Calibri,Symbol" w:eastAsia="Calibri,Symbol" w:cs="Calibri,Symbol"/>
          <w:sz w:val="26"/>
          <w:szCs w:val="26"/>
        </w:rPr>
      </w:pPr>
    </w:p>
    <w:p w:rsidR="2B803ABF" w:rsidP="2B803ABF" w:rsidRDefault="2B803ABF" w14:paraId="0113A6FA" w14:textId="4E56C44A">
      <w:pPr>
        <w:pStyle w:val="Normal"/>
        <w:spacing w:line="0" w:lineRule="atLeast"/>
        <w:rPr>
          <w:rFonts w:ascii="Calibri,Symbol" w:hAnsi="Calibri,Symbol" w:eastAsia="Calibri,Symbol" w:cs="Calibri,Symbol"/>
          <w:sz w:val="26"/>
          <w:szCs w:val="26"/>
        </w:rPr>
      </w:pPr>
    </w:p>
    <w:p w:rsidR="2B803ABF" w:rsidP="2B803ABF" w:rsidRDefault="2B803ABF" w14:paraId="03627898" w14:textId="670C2AE0">
      <w:pPr>
        <w:pStyle w:val="Normal"/>
        <w:spacing w:line="0" w:lineRule="atLeast"/>
        <w:rPr>
          <w:rFonts w:ascii="Calibri,Symbol" w:hAnsi="Calibri,Symbol" w:eastAsia="Calibri,Symbol" w:cs="Calibri,Symbol"/>
          <w:sz w:val="26"/>
          <w:szCs w:val="26"/>
        </w:rPr>
      </w:pPr>
    </w:p>
    <w:p w:rsidR="2B803ABF" w:rsidP="2B803ABF" w:rsidRDefault="2B803ABF" w14:paraId="35B5EA6C" w14:textId="58C9D2B5">
      <w:pPr>
        <w:pStyle w:val="Normal"/>
        <w:spacing w:line="0" w:lineRule="atLeast"/>
        <w:rPr>
          <w:rFonts w:ascii="Calibri,Symbol" w:hAnsi="Calibri,Symbol" w:eastAsia="Calibri,Symbol" w:cs="Calibri,Symbol"/>
          <w:sz w:val="26"/>
          <w:szCs w:val="26"/>
        </w:rPr>
      </w:pPr>
    </w:p>
    <w:p w:rsidR="2B803ABF" w:rsidP="2B803ABF" w:rsidRDefault="2B803ABF" w14:paraId="7FFFC7A7" w14:textId="73B0CF53">
      <w:pPr>
        <w:pStyle w:val="Normal"/>
        <w:spacing w:line="0" w:lineRule="atLeast"/>
        <w:rPr>
          <w:rFonts w:ascii="Calibri,Symbol" w:hAnsi="Calibri,Symbol" w:eastAsia="Calibri,Symbol" w:cs="Calibri,Symbol"/>
          <w:sz w:val="26"/>
          <w:szCs w:val="26"/>
        </w:rPr>
      </w:pPr>
    </w:p>
    <w:p w:rsidR="2B803ABF" w:rsidP="2B803ABF" w:rsidRDefault="2B803ABF" w14:paraId="1590ECB4" w14:textId="103FBCF0">
      <w:pPr>
        <w:pStyle w:val="Normal"/>
        <w:spacing w:line="0" w:lineRule="atLeast"/>
        <w:rPr>
          <w:rFonts w:ascii="Calibri,Symbol" w:hAnsi="Calibri,Symbol" w:eastAsia="Calibri,Symbol" w:cs="Calibri,Symbol"/>
          <w:sz w:val="26"/>
          <w:szCs w:val="26"/>
        </w:rPr>
      </w:pPr>
    </w:p>
    <w:p w:rsidR="2B803ABF" w:rsidP="2B803ABF" w:rsidRDefault="2B803ABF" w14:paraId="117A4335" w14:textId="17C9F666">
      <w:pPr>
        <w:pStyle w:val="Normal"/>
        <w:spacing w:line="0" w:lineRule="atLeast"/>
        <w:rPr>
          <w:rFonts w:ascii="Calibri,Symbol" w:hAnsi="Calibri,Symbol" w:eastAsia="Calibri,Symbol" w:cs="Calibri,Symbol"/>
          <w:sz w:val="26"/>
          <w:szCs w:val="26"/>
        </w:rPr>
      </w:pPr>
    </w:p>
    <w:p w:rsidR="2B803ABF" w:rsidP="2B803ABF" w:rsidRDefault="2B803ABF" w14:paraId="62A45DF3" w14:textId="3ED7C0E7">
      <w:pPr>
        <w:pStyle w:val="Normal"/>
        <w:spacing w:line="0" w:lineRule="atLeast"/>
        <w:rPr>
          <w:rFonts w:ascii="Calibri,Symbol" w:hAnsi="Calibri,Symbol" w:eastAsia="Calibri,Symbol" w:cs="Calibri,Symbol"/>
          <w:sz w:val="26"/>
          <w:szCs w:val="26"/>
        </w:rPr>
      </w:pPr>
    </w:p>
    <w:p w:rsidR="2B803ABF" w:rsidP="2B803ABF" w:rsidRDefault="2B803ABF" w14:paraId="35A5B82E" w14:textId="05178149">
      <w:pPr>
        <w:pStyle w:val="Normal"/>
        <w:spacing w:line="0" w:lineRule="atLeast"/>
        <w:rPr>
          <w:rFonts w:ascii="Calibri,Symbol" w:hAnsi="Calibri,Symbol" w:eastAsia="Calibri,Symbol" w:cs="Calibri,Symbol"/>
          <w:sz w:val="26"/>
          <w:szCs w:val="26"/>
        </w:rPr>
      </w:pPr>
    </w:p>
    <w:p w:rsidR="2B803ABF" w:rsidP="2B803ABF" w:rsidRDefault="2B803ABF" w14:paraId="17B498A7" w14:textId="4C574090">
      <w:pPr>
        <w:pStyle w:val="Normal"/>
        <w:spacing w:line="0" w:lineRule="atLeast"/>
        <w:rPr>
          <w:rFonts w:ascii="Calibri,Symbol" w:hAnsi="Calibri,Symbol" w:eastAsia="Calibri,Symbol" w:cs="Calibri,Symbol"/>
          <w:sz w:val="26"/>
          <w:szCs w:val="26"/>
        </w:rPr>
      </w:pPr>
    </w:p>
    <w:p w:rsidR="2B803ABF" w:rsidP="2B803ABF" w:rsidRDefault="2B803ABF" w14:paraId="39CBB623" w14:textId="14AF78C9">
      <w:pPr>
        <w:pStyle w:val="Normal"/>
        <w:spacing w:line="0" w:lineRule="atLeast"/>
        <w:rPr>
          <w:rFonts w:ascii="Calibri,Symbol" w:hAnsi="Calibri,Symbol" w:eastAsia="Calibri,Symbol" w:cs="Calibri,Symbol"/>
          <w:sz w:val="26"/>
          <w:szCs w:val="26"/>
        </w:rPr>
      </w:pPr>
    </w:p>
    <w:p w:rsidR="2B803ABF" w:rsidP="2B803ABF" w:rsidRDefault="2B803ABF" w14:paraId="59AF93B0" w14:textId="5B351924">
      <w:pPr>
        <w:pStyle w:val="Normal"/>
        <w:spacing w:line="0" w:lineRule="atLeast"/>
        <w:rPr>
          <w:rFonts w:ascii="Calibri,Symbol" w:hAnsi="Calibri,Symbol" w:eastAsia="Calibri,Symbol" w:cs="Calibri,Symbol"/>
          <w:sz w:val="26"/>
          <w:szCs w:val="26"/>
        </w:rPr>
      </w:pPr>
    </w:p>
    <w:p w:rsidR="2B803ABF" w:rsidP="2B803ABF" w:rsidRDefault="2B803ABF" w14:paraId="5C27F5A6" w14:textId="5FCB9BE1">
      <w:pPr>
        <w:pStyle w:val="Normal"/>
        <w:spacing w:line="0" w:lineRule="atLeast"/>
        <w:rPr>
          <w:rFonts w:ascii="Calibri,Symbol" w:hAnsi="Calibri,Symbol" w:eastAsia="Calibri,Symbol" w:cs="Calibri,Symbol"/>
          <w:sz w:val="26"/>
          <w:szCs w:val="26"/>
        </w:rPr>
      </w:pPr>
    </w:p>
    <w:p w:rsidR="2B803ABF" w:rsidP="2B803ABF" w:rsidRDefault="2B803ABF" w14:paraId="478B22B4" w14:textId="7F2CF2BE">
      <w:pPr>
        <w:pStyle w:val="Normal"/>
        <w:spacing w:line="0" w:lineRule="atLeast"/>
        <w:rPr>
          <w:rFonts w:ascii="Calibri,Symbol" w:hAnsi="Calibri,Symbol" w:eastAsia="Calibri,Symbol" w:cs="Calibri,Symbol"/>
          <w:sz w:val="26"/>
          <w:szCs w:val="26"/>
        </w:rPr>
      </w:pPr>
    </w:p>
    <w:p xmlns:wp14="http://schemas.microsoft.com/office/word/2010/wordml" w:rsidRPr="002F0801" w:rsidR="002F0801" w:rsidP="3D5349AE" w:rsidRDefault="002F0801" w14:paraId="1EF89D07" wp14:textId="77777777" wp14:noSpellErr="1">
      <w:pPr>
        <w:tabs>
          <w:tab w:val="left" w:pos="1080"/>
        </w:tabs>
        <w:spacing w:line="0" w:lineRule="atLeast"/>
        <w:ind w:left="284"/>
        <w:rPr>
          <w:rFonts w:ascii="Calibri,Symbol" w:hAnsi="Calibri,Symbol" w:eastAsia="Calibri,Symbol" w:cs="Calibri,Symbol"/>
          <w:b w:val="1"/>
          <w:bCs w:val="1"/>
          <w:sz w:val="26"/>
          <w:szCs w:val="26"/>
        </w:rPr>
      </w:pPr>
      <w:r w:rsidRPr="3D5349AE" w:rsidR="3D5349AE">
        <w:rPr>
          <w:b w:val="1"/>
          <w:bCs w:val="1"/>
          <w:sz w:val="26"/>
          <w:szCs w:val="26"/>
        </w:rPr>
        <w:t>2.6</w:t>
      </w:r>
      <w:r w:rsidRPr="3D5349AE" w:rsidR="3D5349AE">
        <w:rPr>
          <w:rFonts w:ascii="Calibri,Symbol" w:hAnsi="Calibri,Symbol" w:eastAsia="Calibri,Symbol" w:cs="Calibri,Symbol"/>
          <w:b w:val="1"/>
          <w:bCs w:val="1"/>
          <w:sz w:val="26"/>
          <w:szCs w:val="26"/>
        </w:rPr>
        <w:t xml:space="preserve"> </w:t>
      </w:r>
      <w:r w:rsidRPr="3D5349AE" w:rsidR="3D5349AE">
        <w:rPr>
          <w:b w:val="1"/>
          <w:bCs w:val="1"/>
          <w:sz w:val="26"/>
          <w:szCs w:val="26"/>
        </w:rPr>
        <w:t>Use Case/User Stories</w:t>
      </w:r>
    </w:p>
    <w:p xmlns:wp14="http://schemas.microsoft.com/office/word/2010/wordml" w:rsidRPr="002F0801" w:rsidR="002F0801" w:rsidP="3D5349AE" w:rsidRDefault="002F0801" w14:paraId="18CAED09" wp14:textId="77777777" wp14:noSpellErr="1">
      <w:pPr>
        <w:tabs>
          <w:tab w:val="left" w:pos="1080"/>
        </w:tabs>
        <w:spacing w:line="0" w:lineRule="atLeast"/>
        <w:ind w:left="851"/>
        <w:rPr>
          <w:rFonts w:ascii="Calibri,Symbol" w:hAnsi="Calibri,Symbol" w:eastAsia="Calibri,Symbol" w:cs="Calibri,Symbol"/>
          <w:b w:val="1"/>
          <w:bCs w:val="1"/>
          <w:sz w:val="26"/>
          <w:szCs w:val="26"/>
        </w:rPr>
      </w:pPr>
      <w:r w:rsidRPr="3D5349AE" w:rsidR="3D5349AE">
        <w:rPr>
          <w:b w:val="1"/>
          <w:bCs w:val="1"/>
          <w:sz w:val="26"/>
          <w:szCs w:val="26"/>
        </w:rPr>
        <w:t>Use Case #1</w:t>
      </w:r>
      <w:bookmarkStart w:name="_GoBack" w:id="2"/>
      <w:bookmarkEnd w:id="2"/>
    </w:p>
    <w:p w:rsidR="3D5349AE" w:rsidP="2B803ABF" w:rsidRDefault="3D5349AE" w14:paraId="49D428D7" w14:noSpellErr="1" w14:textId="01796A07">
      <w:pPr>
        <w:pStyle w:val="Normal"/>
        <w:spacing w:line="0" w:lineRule="atLeast"/>
        <w:ind w:left="993" w:hanging="142"/>
        <w:rPr>
          <w:rFonts w:ascii="Calibri,Arial" w:hAnsi="Calibri,Arial" w:eastAsia="Calibri,Arial" w:cs="Calibri,Arial"/>
          <w:b w:val="1"/>
          <w:bCs w:val="1"/>
          <w:sz w:val="26"/>
          <w:szCs w:val="26"/>
        </w:rPr>
      </w:pPr>
      <w:r w:rsidRPr="2B803ABF" w:rsidR="2B803ABF">
        <w:rPr>
          <w:b w:val="1"/>
          <w:bCs w:val="1"/>
          <w:sz w:val="26"/>
          <w:szCs w:val="26"/>
        </w:rPr>
        <w:t xml:space="preserve">Scenario: </w:t>
      </w:r>
      <w:r w:rsidRPr="2B803ABF" w:rsidR="2B803ABF">
        <w:rPr>
          <w:b w:val="1"/>
          <w:bCs w:val="1"/>
          <w:sz w:val="26"/>
          <w:szCs w:val="26"/>
        </w:rPr>
        <w:t>V</w:t>
      </w:r>
      <w:r w:rsidRPr="2B803ABF" w:rsidR="2B803ABF">
        <w:rPr>
          <w:b w:val="1"/>
          <w:bCs w:val="1"/>
          <w:sz w:val="26"/>
          <w:szCs w:val="26"/>
        </w:rPr>
        <w:t>iewing and selecting a route to take</w:t>
      </w:r>
    </w:p>
    <w:p xmlns:wp14="http://schemas.microsoft.com/office/word/2010/wordml" w:rsidR="002F0801" w:rsidP="2B803ABF" w:rsidRDefault="002F0801" w14:paraId="07459315" wp14:noSpellErr="1" wp14:textId="75A9C829">
      <w:pPr>
        <w:tabs>
          <w:tab w:val="left" w:pos="1080"/>
        </w:tabs>
        <w:spacing w:line="0" w:lineRule="atLeast"/>
        <w:ind w:left="851"/>
        <w:rPr>
          <w:sz w:val="26"/>
          <w:szCs w:val="26"/>
        </w:rPr>
      </w:pPr>
      <w:r w:rsidRPr="2B803ABF" w:rsidR="2B803ABF">
        <w:rPr>
          <w:sz w:val="26"/>
          <w:szCs w:val="26"/>
        </w:rPr>
        <w:t xml:space="preserve">Primary Actor: </w:t>
      </w:r>
      <w:r w:rsidRPr="2B803ABF" w:rsidR="2B803ABF">
        <w:rPr>
          <w:sz w:val="26"/>
          <w:szCs w:val="26"/>
        </w:rPr>
        <w:t>User/Commuter</w:t>
      </w:r>
    </w:p>
    <w:p w:rsidR="2B803ABF" w:rsidP="2B803ABF" w:rsidRDefault="2B803ABF" w14:paraId="7EE45B2F" w14:textId="632776F4">
      <w:pPr>
        <w:pStyle w:val="Normal"/>
        <w:spacing w:line="0" w:lineRule="atLeast"/>
        <w:ind w:left="851"/>
        <w:rPr>
          <w:sz w:val="26"/>
          <w:szCs w:val="26"/>
        </w:rPr>
      </w:pPr>
    </w:p>
    <w:p xmlns:wp14="http://schemas.microsoft.com/office/word/2010/wordml" w:rsidRPr="002F0801" w:rsidR="002F0801" w:rsidP="2B803ABF" w:rsidRDefault="002F0801" wp14:noSpellErr="1" w14:paraId="3B653F09" wp14:textId="2FB6B7F4">
      <w:pPr>
        <w:tabs>
          <w:tab w:val="left" w:pos="1080"/>
        </w:tabs>
        <w:spacing w:line="0" w:lineRule="atLeast"/>
        <w:ind w:left="851"/>
        <w:rPr>
          <w:rFonts w:ascii="Calibri,Symbol" w:hAnsi="Calibri,Symbol" w:eastAsia="Calibri,Symbol" w:cs="Calibri,Symbol"/>
          <w:b w:val="1"/>
          <w:bCs w:val="1"/>
          <w:sz w:val="26"/>
          <w:szCs w:val="26"/>
        </w:rPr>
      </w:pPr>
      <w:r w:rsidRPr="2B803ABF" w:rsidR="2B803ABF">
        <w:rPr>
          <w:b w:val="1"/>
          <w:bCs w:val="1"/>
          <w:sz w:val="26"/>
          <w:szCs w:val="26"/>
        </w:rPr>
        <w:t>Preconditions:</w:t>
      </w:r>
      <w:r w:rsidRPr="2B803ABF" w:rsidR="2B803ABF">
        <w:rPr>
          <w:b w:val="0"/>
          <w:bCs w:val="0"/>
          <w:sz w:val="26"/>
          <w:szCs w:val="26"/>
        </w:rPr>
        <w:t xml:space="preserve"> </w:t>
      </w:r>
    </w:p>
    <w:p xmlns:wp14="http://schemas.microsoft.com/office/word/2010/wordml" w:rsidRPr="002F0801" w:rsidR="002F0801" w:rsidP="2B803ABF" w:rsidRDefault="002F0801" wp14:noSpellErr="1" w14:paraId="28BA8926" wp14:textId="67B4875F">
      <w:pPr>
        <w:pStyle w:val="ListParagraph"/>
        <w:numPr>
          <w:ilvl w:val="1"/>
          <w:numId w:val="17"/>
        </w:numPr>
        <w:tabs>
          <w:tab w:val="left" w:pos="1080"/>
        </w:tabs>
        <w:spacing w:line="0" w:lineRule="atLeast"/>
        <w:ind/>
        <w:rPr>
          <w:rFonts w:ascii="Calibri" w:hAnsi="Calibri" w:eastAsia="Calibri" w:cs="Calibri"/>
          <w:sz w:val="26"/>
          <w:szCs w:val="26"/>
        </w:rPr>
      </w:pPr>
      <w:r w:rsidRPr="2B803ABF" w:rsidR="2B803ABF">
        <w:rPr>
          <w:b w:val="0"/>
          <w:bCs w:val="0"/>
          <w:sz w:val="26"/>
          <w:szCs w:val="26"/>
        </w:rPr>
        <w:t>The user has downloaded the mobile application</w:t>
      </w:r>
      <w:r w:rsidRPr="2B803ABF" w:rsidR="2B803ABF">
        <w:rPr>
          <w:b w:val="0"/>
          <w:bCs w:val="0"/>
          <w:sz w:val="26"/>
          <w:szCs w:val="26"/>
        </w:rPr>
        <w:t xml:space="preserve"> </w:t>
      </w:r>
    </w:p>
    <w:p xmlns:wp14="http://schemas.microsoft.com/office/word/2010/wordml" w:rsidRPr="002F0801" w:rsidR="002F0801" w:rsidP="2B803ABF" w:rsidRDefault="002F0801" wp14:noSpellErr="1" w14:paraId="0FF23EC0" wp14:textId="1547462B">
      <w:pPr>
        <w:pStyle w:val="ListParagraph"/>
        <w:numPr>
          <w:ilvl w:val="1"/>
          <w:numId w:val="17"/>
        </w:numPr>
        <w:tabs>
          <w:tab w:val="left" w:pos="1080"/>
        </w:tabs>
        <w:spacing w:line="0" w:lineRule="atLeast"/>
        <w:ind/>
        <w:rPr>
          <w:rFonts w:ascii="Calibri" w:hAnsi="Calibri" w:eastAsia="Calibri" w:cs="Calibri"/>
          <w:sz w:val="26"/>
          <w:szCs w:val="26"/>
        </w:rPr>
      </w:pPr>
      <w:r w:rsidRPr="2B803ABF" w:rsidR="2B803ABF">
        <w:rPr>
          <w:b w:val="0"/>
          <w:bCs w:val="0"/>
          <w:sz w:val="26"/>
          <w:szCs w:val="26"/>
        </w:rPr>
        <w:t>The user has his/her</w:t>
      </w:r>
      <w:r w:rsidRPr="2B803ABF" w:rsidR="2B803ABF">
        <w:rPr>
          <w:b w:val="0"/>
          <w:bCs w:val="0"/>
          <w:sz w:val="26"/>
          <w:szCs w:val="26"/>
        </w:rPr>
        <w:t xml:space="preserve"> mobile device's location access turned </w:t>
      </w:r>
      <w:r w:rsidRPr="2B803ABF" w:rsidR="2B803ABF">
        <w:rPr>
          <w:b w:val="0"/>
          <w:bCs w:val="0"/>
          <w:sz w:val="26"/>
          <w:szCs w:val="26"/>
        </w:rPr>
        <w:t>on</w:t>
      </w:r>
      <w:r w:rsidRPr="2B803ABF" w:rsidR="2B803ABF">
        <w:rPr>
          <w:b w:val="0"/>
          <w:bCs w:val="0"/>
          <w:sz w:val="26"/>
          <w:szCs w:val="26"/>
        </w:rPr>
        <w:t>.</w:t>
      </w:r>
    </w:p>
    <w:p xmlns:wp14="http://schemas.microsoft.com/office/word/2010/wordml" w:rsidRPr="002F0801" w:rsidR="002F0801" w:rsidP="2B803ABF" w:rsidRDefault="002F0801" w14:paraId="1F68D8E7" w14:noSpellErr="1" wp14:textId="3A7C0C58">
      <w:pPr>
        <w:pStyle w:val="ListParagraph"/>
        <w:numPr>
          <w:ilvl w:val="1"/>
          <w:numId w:val="17"/>
        </w:numPr>
        <w:tabs>
          <w:tab w:val="left" w:pos="1080"/>
        </w:tabs>
        <w:spacing w:line="0" w:lineRule="atLeast"/>
        <w:ind/>
        <w:rPr>
          <w:rFonts w:ascii="Calibri" w:hAnsi="Calibri" w:eastAsia="Calibri" w:cs="Calibri"/>
          <w:sz w:val="26"/>
          <w:szCs w:val="26"/>
        </w:rPr>
      </w:pPr>
      <w:r w:rsidRPr="2B803ABF" w:rsidR="2B803ABF">
        <w:rPr>
          <w:b w:val="0"/>
          <w:bCs w:val="0"/>
          <w:sz w:val="26"/>
          <w:szCs w:val="26"/>
        </w:rPr>
        <w:t>The user has</w:t>
      </w:r>
      <w:r w:rsidRPr="2B803ABF" w:rsidR="2B803ABF">
        <w:rPr>
          <w:b w:val="0"/>
          <w:bCs w:val="0"/>
          <w:sz w:val="26"/>
          <w:szCs w:val="26"/>
        </w:rPr>
        <w:t xml:space="preserve"> internet connection.</w:t>
      </w:r>
      <w:r w:rsidRPr="2B803ABF" w:rsidR="2B803ABF">
        <w:rPr>
          <w:b w:val="0"/>
          <w:bCs w:val="0"/>
          <w:sz w:val="26"/>
          <w:szCs w:val="26"/>
        </w:rPr>
        <w:t xml:space="preserve"> </w:t>
      </w:r>
    </w:p>
    <w:p xmlns:wp14="http://schemas.microsoft.com/office/word/2010/wordml" w:rsidRPr="002F0801" w:rsidR="002F0801" w:rsidP="32909945" w:rsidRDefault="002F0801" w14:paraId="435FC505" wp14:textId="77624005" w14:noSpellErr="1">
      <w:pPr>
        <w:tabs>
          <w:tab w:val="left" w:pos="1080"/>
        </w:tabs>
        <w:spacing w:line="0" w:lineRule="atLeast"/>
        <w:ind w:left="851"/>
        <w:rPr>
          <w:b w:val="0"/>
          <w:bCs w:val="0"/>
          <w:sz w:val="26"/>
          <w:szCs w:val="26"/>
        </w:rPr>
      </w:pPr>
      <w:r w:rsidRPr="32909945" w:rsidR="32909945">
        <w:rPr>
          <w:b w:val="1"/>
          <w:bCs w:val="1"/>
          <w:sz w:val="26"/>
          <w:szCs w:val="26"/>
        </w:rPr>
        <w:t xml:space="preserve">Postconditions: </w:t>
      </w:r>
    </w:p>
    <w:p xmlns:wp14="http://schemas.microsoft.com/office/word/2010/wordml" w:rsidRPr="002F0801" w:rsidR="002F0801" w:rsidP="2B803ABF" w:rsidRDefault="002F0801" wp14:noSpellErr="1" w14:paraId="774CF9A7" wp14:textId="65739E0E">
      <w:pPr>
        <w:pStyle w:val="ListParagraph"/>
        <w:numPr>
          <w:ilvl w:val="1"/>
          <w:numId w:val="18"/>
        </w:numPr>
        <w:tabs>
          <w:tab w:val="left" w:pos="1080"/>
        </w:tabs>
        <w:spacing w:line="0" w:lineRule="atLeast"/>
        <w:ind/>
        <w:rPr>
          <w:rFonts w:ascii="Calibri" w:hAnsi="Calibri" w:eastAsia="Calibri" w:cs="Calibri"/>
          <w:sz w:val="26"/>
          <w:szCs w:val="26"/>
        </w:rPr>
      </w:pPr>
      <w:r w:rsidRPr="2B803ABF" w:rsidR="2B803ABF">
        <w:rPr>
          <w:b w:val="0"/>
          <w:bCs w:val="0"/>
          <w:sz w:val="26"/>
          <w:szCs w:val="26"/>
        </w:rPr>
        <w:t xml:space="preserve">The user </w:t>
      </w:r>
      <w:r w:rsidRPr="2B803ABF" w:rsidR="2B803ABF">
        <w:rPr>
          <w:b w:val="0"/>
          <w:bCs w:val="0"/>
          <w:sz w:val="26"/>
          <w:szCs w:val="26"/>
        </w:rPr>
        <w:t>has selected a route for his trip</w:t>
      </w:r>
    </w:p>
    <w:p xmlns:wp14="http://schemas.microsoft.com/office/word/2010/wordml" w:rsidRPr="002F0801" w:rsidR="002F0801" w:rsidP="2B803ABF" w:rsidRDefault="002F0801" w14:paraId="2F8D7625" wp14:noSpellErr="1" wp14:textId="2AA3D4E2">
      <w:pPr>
        <w:pStyle w:val="ListParagraph"/>
        <w:numPr>
          <w:ilvl w:val="1"/>
          <w:numId w:val="18"/>
        </w:numPr>
        <w:tabs>
          <w:tab w:val="left" w:pos="1080"/>
        </w:tabs>
        <w:spacing w:line="0" w:lineRule="atLeast"/>
        <w:ind/>
        <w:rPr>
          <w:rFonts w:ascii="Calibri" w:hAnsi="Calibri" w:eastAsia="Calibri" w:cs="Calibri"/>
          <w:sz w:val="26"/>
          <w:szCs w:val="26"/>
        </w:rPr>
      </w:pPr>
      <w:r w:rsidRPr="2B803ABF" w:rsidR="2B803ABF">
        <w:rPr>
          <w:b w:val="0"/>
          <w:bCs w:val="0"/>
          <w:sz w:val="26"/>
          <w:szCs w:val="26"/>
        </w:rPr>
        <w:t xml:space="preserve">The user has been </w:t>
      </w:r>
      <w:r w:rsidRPr="2B803ABF" w:rsidR="2B803ABF">
        <w:rPr>
          <w:b w:val="0"/>
          <w:bCs w:val="0"/>
          <w:sz w:val="26"/>
          <w:szCs w:val="26"/>
        </w:rPr>
        <w:t xml:space="preserve">informed of what mode of transportation to take and an estimation of </w:t>
      </w:r>
      <w:r w:rsidRPr="2B803ABF" w:rsidR="2B803ABF">
        <w:rPr>
          <w:b w:val="0"/>
          <w:bCs w:val="0"/>
          <w:sz w:val="26"/>
          <w:szCs w:val="26"/>
        </w:rPr>
        <w:t>how much the fare costs.</w:t>
      </w:r>
    </w:p>
    <w:p w:rsidR="2EF52B88" w:rsidP="2EF52B88" w:rsidRDefault="2EF52B88" w14:noSpellErr="1" w14:paraId="7AB4BDF6" w14:textId="6F910C0B">
      <w:pPr>
        <w:pStyle w:val="Normal"/>
        <w:spacing w:line="0" w:lineRule="atLeast"/>
        <w:ind w:left="851"/>
        <w:rPr>
          <w:b w:val="1"/>
          <w:bCs w:val="1"/>
          <w:sz w:val="26"/>
          <w:szCs w:val="26"/>
        </w:rPr>
      </w:pPr>
    </w:p>
    <w:p xmlns:wp14="http://schemas.microsoft.com/office/word/2010/wordml" w:rsidRPr="002F0801" w:rsidR="002F0801" w:rsidP="3D5349AE" w:rsidRDefault="002F0801" w14:paraId="3AE4C794" wp14:textId="77777777" wp14:noSpellErr="1">
      <w:pPr>
        <w:tabs>
          <w:tab w:val="left" w:pos="1080"/>
        </w:tabs>
        <w:spacing w:line="0" w:lineRule="atLeast"/>
        <w:ind w:left="851"/>
        <w:rPr>
          <w:rFonts w:ascii="Calibri,Symbol" w:hAnsi="Calibri,Symbol" w:eastAsia="Calibri,Symbol" w:cs="Calibri,Symbol"/>
          <w:b w:val="1"/>
          <w:bCs w:val="1"/>
          <w:sz w:val="26"/>
          <w:szCs w:val="26"/>
        </w:rPr>
      </w:pPr>
      <w:r w:rsidRPr="2B803ABF" w:rsidR="2B803ABF">
        <w:rPr>
          <w:b w:val="1"/>
          <w:bCs w:val="1"/>
          <w:sz w:val="26"/>
          <w:szCs w:val="26"/>
        </w:rPr>
        <w:t xml:space="preserve">Basic Flow: </w:t>
      </w:r>
    </w:p>
    <w:p w:rsidR="2B803ABF" w:rsidP="2B803ABF" w:rsidRDefault="2B803ABF" w14:noSpellErr="1" w14:paraId="23CAACEF" w14:textId="0B30611A">
      <w:pPr>
        <w:pStyle w:val="ListParagraph"/>
        <w:numPr>
          <w:ilvl w:val="1"/>
          <w:numId w:val="13"/>
        </w:numPr>
        <w:spacing w:line="0" w:lineRule="atLeast"/>
        <w:rPr>
          <w:rFonts w:ascii="Calibri" w:hAnsi="Calibri" w:eastAsia="Calibri" w:cs="Calibri"/>
          <w:sz w:val="26"/>
          <w:szCs w:val="26"/>
        </w:rPr>
      </w:pPr>
      <w:r w:rsidRPr="2B803ABF" w:rsidR="2B803ABF">
        <w:rPr>
          <w:sz w:val="26"/>
          <w:szCs w:val="26"/>
        </w:rPr>
        <w:t>The user chooses the starting point from the map (either his/her current location or chooses a location specifically)</w:t>
      </w:r>
    </w:p>
    <w:p w:rsidR="2B803ABF" w:rsidP="2B803ABF" w:rsidRDefault="2B803ABF" w14:noSpellErr="1" w14:paraId="41E00D03" w14:textId="3383B20D">
      <w:pPr>
        <w:pStyle w:val="ListParagraph"/>
        <w:numPr>
          <w:ilvl w:val="1"/>
          <w:numId w:val="13"/>
        </w:numPr>
        <w:spacing w:line="0" w:lineRule="atLeast"/>
        <w:rPr>
          <w:rFonts w:ascii="Calibri" w:hAnsi="Calibri" w:eastAsia="Calibri" w:cs="Calibri"/>
          <w:sz w:val="26"/>
          <w:szCs w:val="26"/>
        </w:rPr>
      </w:pPr>
      <w:r w:rsidRPr="2B803ABF" w:rsidR="2B803ABF">
        <w:rPr>
          <w:sz w:val="26"/>
          <w:szCs w:val="26"/>
        </w:rPr>
        <w:t xml:space="preserve">The user </w:t>
      </w:r>
      <w:r w:rsidRPr="2B803ABF" w:rsidR="2B803ABF">
        <w:rPr>
          <w:sz w:val="26"/>
          <w:szCs w:val="26"/>
        </w:rPr>
        <w:t>chooses</w:t>
      </w:r>
      <w:r w:rsidRPr="2B803ABF" w:rsidR="2B803ABF">
        <w:rPr>
          <w:sz w:val="26"/>
          <w:szCs w:val="26"/>
        </w:rPr>
        <w:t xml:space="preserve"> for </w:t>
      </w:r>
      <w:r w:rsidRPr="2B803ABF" w:rsidR="2B803ABF">
        <w:rPr>
          <w:sz w:val="26"/>
          <w:szCs w:val="26"/>
        </w:rPr>
        <w:t xml:space="preserve">his/her desired </w:t>
      </w:r>
      <w:r w:rsidRPr="2B803ABF" w:rsidR="2B803ABF">
        <w:rPr>
          <w:sz w:val="26"/>
          <w:szCs w:val="26"/>
        </w:rPr>
        <w:t>destination.</w:t>
      </w:r>
    </w:p>
    <w:p w:rsidR="2B803ABF" w:rsidP="2B803ABF" w:rsidRDefault="2B803ABF" w14:noSpellErr="1" w14:paraId="4FA28193" w14:textId="4B7EDAEB">
      <w:pPr>
        <w:pStyle w:val="ListParagraph"/>
        <w:numPr>
          <w:ilvl w:val="1"/>
          <w:numId w:val="13"/>
        </w:numPr>
        <w:spacing w:line="0" w:lineRule="atLeast"/>
        <w:rPr>
          <w:rFonts w:ascii="Calibri" w:hAnsi="Calibri" w:eastAsia="Calibri" w:cs="Calibri"/>
          <w:sz w:val="26"/>
          <w:szCs w:val="26"/>
        </w:rPr>
      </w:pPr>
      <w:r w:rsidRPr="2B803ABF" w:rsidR="2B803ABF">
        <w:rPr>
          <w:sz w:val="26"/>
          <w:szCs w:val="26"/>
        </w:rPr>
        <w:t xml:space="preserve">The </w:t>
      </w:r>
      <w:r w:rsidRPr="2B803ABF" w:rsidR="2B803ABF">
        <w:rPr>
          <w:sz w:val="26"/>
          <w:szCs w:val="26"/>
        </w:rPr>
        <w:t>application</w:t>
      </w:r>
      <w:r w:rsidRPr="2B803ABF" w:rsidR="2B803ABF">
        <w:rPr>
          <w:sz w:val="26"/>
          <w:szCs w:val="26"/>
        </w:rPr>
        <w:t xml:space="preserve"> </w:t>
      </w:r>
      <w:r w:rsidRPr="2B803ABF" w:rsidR="2B803ABF">
        <w:rPr>
          <w:sz w:val="26"/>
          <w:szCs w:val="26"/>
        </w:rPr>
        <w:t xml:space="preserve">loads </w:t>
      </w:r>
      <w:r w:rsidRPr="2B803ABF" w:rsidR="2B803ABF">
        <w:rPr>
          <w:sz w:val="26"/>
          <w:szCs w:val="26"/>
        </w:rPr>
        <w:t>then displays</w:t>
      </w:r>
      <w:r w:rsidRPr="2B803ABF" w:rsidR="2B803ABF">
        <w:rPr>
          <w:sz w:val="26"/>
          <w:szCs w:val="26"/>
        </w:rPr>
        <w:t xml:space="preserve"> </w:t>
      </w:r>
      <w:r w:rsidRPr="2B803ABF" w:rsidR="2B803ABF">
        <w:rPr>
          <w:sz w:val="26"/>
          <w:szCs w:val="26"/>
        </w:rPr>
        <w:t>a list of possible route</w:t>
      </w:r>
      <w:r w:rsidRPr="2B803ABF" w:rsidR="2B803ABF">
        <w:rPr>
          <w:sz w:val="26"/>
          <w:szCs w:val="26"/>
        </w:rPr>
        <w:t>s</w:t>
      </w:r>
      <w:r w:rsidRPr="2B803ABF" w:rsidR="2B803ABF">
        <w:rPr>
          <w:sz w:val="26"/>
          <w:szCs w:val="26"/>
        </w:rPr>
        <w:t>, along with what mode</w:t>
      </w:r>
      <w:r w:rsidRPr="2B803ABF" w:rsidR="2B803ABF">
        <w:rPr>
          <w:sz w:val="26"/>
          <w:szCs w:val="26"/>
        </w:rPr>
        <w:t>s of transportation to take, and an estimation of how much the fare costs</w:t>
      </w:r>
      <w:r w:rsidRPr="2B803ABF" w:rsidR="2B803ABF">
        <w:rPr>
          <w:sz w:val="26"/>
          <w:szCs w:val="26"/>
        </w:rPr>
        <w:t>.</w:t>
      </w:r>
    </w:p>
    <w:p w:rsidR="2B803ABF" w:rsidP="2B803ABF" w:rsidRDefault="2B803ABF" w14:noSpellErr="1" w14:paraId="0A436B2C" w14:textId="71AAD427">
      <w:pPr>
        <w:pStyle w:val="ListParagraph"/>
        <w:numPr>
          <w:ilvl w:val="1"/>
          <w:numId w:val="13"/>
        </w:numPr>
        <w:spacing w:line="0" w:lineRule="atLeast"/>
        <w:rPr>
          <w:rFonts w:ascii="Calibri" w:hAnsi="Calibri" w:eastAsia="Calibri" w:cs="Calibri"/>
          <w:sz w:val="26"/>
          <w:szCs w:val="26"/>
        </w:rPr>
      </w:pPr>
      <w:r w:rsidRPr="2B803ABF" w:rsidR="2B803ABF">
        <w:rPr>
          <w:sz w:val="26"/>
          <w:szCs w:val="26"/>
        </w:rPr>
        <w:t xml:space="preserve">The user </w:t>
      </w:r>
      <w:r w:rsidRPr="2B803ABF" w:rsidR="2B803ABF">
        <w:rPr>
          <w:sz w:val="26"/>
          <w:szCs w:val="26"/>
        </w:rPr>
        <w:t>s</w:t>
      </w:r>
      <w:r w:rsidRPr="2B803ABF" w:rsidR="2B803ABF">
        <w:rPr>
          <w:sz w:val="26"/>
          <w:szCs w:val="26"/>
        </w:rPr>
        <w:t>elect</w:t>
      </w:r>
      <w:r w:rsidRPr="2B803ABF" w:rsidR="2B803ABF">
        <w:rPr>
          <w:sz w:val="26"/>
          <w:szCs w:val="26"/>
        </w:rPr>
        <w:t>s a route from the list of routes</w:t>
      </w:r>
      <w:r w:rsidRPr="2B803ABF" w:rsidR="2B803ABF">
        <w:rPr>
          <w:sz w:val="26"/>
          <w:szCs w:val="26"/>
        </w:rPr>
        <w:t xml:space="preserve"> given by the application</w:t>
      </w:r>
      <w:r w:rsidRPr="2B803ABF" w:rsidR="2B803ABF">
        <w:rPr>
          <w:sz w:val="26"/>
          <w:szCs w:val="26"/>
        </w:rPr>
        <w:t>.</w:t>
      </w:r>
    </w:p>
    <w:p w:rsidR="2B803ABF" w:rsidP="2B803ABF" w:rsidRDefault="2B803ABF" w14:noSpellErr="1" w14:paraId="5BD97157" w14:textId="6674067E">
      <w:pPr>
        <w:pStyle w:val="Normal"/>
        <w:spacing w:line="0" w:lineRule="atLeast"/>
        <w:rPr>
          <w:sz w:val="26"/>
          <w:szCs w:val="26"/>
        </w:rPr>
      </w:pPr>
    </w:p>
    <w:p w:rsidR="2B803ABF" w:rsidP="2B803ABF" w:rsidRDefault="2B803ABF" w14:noSpellErr="1" w14:paraId="3302818A" w14:textId="4266BAE6">
      <w:pPr>
        <w:ind w:left="851"/>
        <w:rPr>
          <w:rFonts w:ascii="Calibri" w:hAnsi="Calibri" w:eastAsia="Calibri" w:cs="Calibri"/>
          <w:noProof w:val="0"/>
          <w:sz w:val="26"/>
          <w:szCs w:val="26"/>
          <w:lang w:val="en-PH"/>
        </w:rPr>
      </w:pPr>
      <w:r w:rsidRPr="2B803ABF" w:rsidR="2B803ABF">
        <w:rPr>
          <w:rFonts w:ascii="Calibri" w:hAnsi="Calibri" w:eastAsia="Calibri" w:cs="Calibri"/>
          <w:b w:val="1"/>
          <w:bCs w:val="1"/>
          <w:noProof w:val="0"/>
          <w:sz w:val="26"/>
          <w:szCs w:val="26"/>
          <w:lang w:val="en-PH"/>
        </w:rPr>
        <w:t>Alternative Flows:</w:t>
      </w:r>
    </w:p>
    <w:p w:rsidR="2B803ABF" w:rsidP="2B803ABF" w:rsidRDefault="2B803ABF" w14:noSpellErr="1" w14:paraId="43852347" w14:textId="0710C57E">
      <w:pPr>
        <w:pStyle w:val="ListParagraph"/>
        <w:numPr>
          <w:ilvl w:val="1"/>
          <w:numId w:val="16"/>
        </w:numPr>
        <w:spacing w:line="0" w:lineRule="atLeast"/>
        <w:rPr>
          <w:rFonts w:ascii="Calibri" w:hAnsi="Calibri" w:eastAsia="Calibri" w:cs="Calibri"/>
          <w:sz w:val="26"/>
          <w:szCs w:val="26"/>
        </w:rPr>
      </w:pPr>
      <w:r w:rsidRPr="2B803ABF" w:rsidR="2B803ABF">
        <w:rPr>
          <w:sz w:val="26"/>
          <w:szCs w:val="26"/>
        </w:rPr>
        <w:t>The user chooses the starting point from the map (either his/her current location or chooses a location specifically)</w:t>
      </w:r>
    </w:p>
    <w:p w:rsidR="2B803ABF" w:rsidP="2B803ABF" w:rsidRDefault="2B803ABF" w14:noSpellErr="1" w14:paraId="582E0C6B" w14:textId="200145AC">
      <w:pPr>
        <w:pStyle w:val="ListParagraph"/>
        <w:numPr>
          <w:ilvl w:val="1"/>
          <w:numId w:val="16"/>
        </w:numPr>
        <w:spacing w:line="0" w:lineRule="atLeast"/>
        <w:rPr>
          <w:rFonts w:ascii="Calibri" w:hAnsi="Calibri" w:eastAsia="Calibri" w:cs="Calibri"/>
          <w:sz w:val="26"/>
          <w:szCs w:val="26"/>
        </w:rPr>
      </w:pPr>
      <w:r w:rsidRPr="2B803ABF" w:rsidR="2B803ABF">
        <w:rPr>
          <w:sz w:val="26"/>
          <w:szCs w:val="26"/>
        </w:rPr>
        <w:t xml:space="preserve">The user </w:t>
      </w:r>
      <w:r w:rsidRPr="2B803ABF" w:rsidR="2B803ABF">
        <w:rPr>
          <w:sz w:val="26"/>
          <w:szCs w:val="26"/>
        </w:rPr>
        <w:t>chooses</w:t>
      </w:r>
      <w:r w:rsidRPr="2B803ABF" w:rsidR="2B803ABF">
        <w:rPr>
          <w:sz w:val="26"/>
          <w:szCs w:val="26"/>
        </w:rPr>
        <w:t xml:space="preserve"> for </w:t>
      </w:r>
      <w:r w:rsidRPr="2B803ABF" w:rsidR="2B803ABF">
        <w:rPr>
          <w:sz w:val="26"/>
          <w:szCs w:val="26"/>
        </w:rPr>
        <w:t xml:space="preserve">his/her desired </w:t>
      </w:r>
      <w:r w:rsidRPr="2B803ABF" w:rsidR="2B803ABF">
        <w:rPr>
          <w:sz w:val="26"/>
          <w:szCs w:val="26"/>
        </w:rPr>
        <w:t>destination.</w:t>
      </w:r>
    </w:p>
    <w:p w:rsidR="2B803ABF" w:rsidP="2B803ABF" w:rsidRDefault="2B803ABF" w14:noSpellErr="1" w14:paraId="76F66DBA" w14:textId="6AF87F07">
      <w:pPr>
        <w:pStyle w:val="ListParagraph"/>
        <w:numPr>
          <w:ilvl w:val="1"/>
          <w:numId w:val="16"/>
        </w:numPr>
        <w:spacing w:line="0" w:lineRule="atLeast"/>
        <w:rPr>
          <w:rFonts w:ascii="Calibri" w:hAnsi="Calibri" w:eastAsia="Calibri" w:cs="Calibri"/>
          <w:sz w:val="26"/>
          <w:szCs w:val="26"/>
        </w:rPr>
      </w:pPr>
      <w:r w:rsidRPr="2B803ABF" w:rsidR="2B803ABF">
        <w:rPr>
          <w:sz w:val="26"/>
          <w:szCs w:val="26"/>
        </w:rPr>
        <w:t xml:space="preserve">The </w:t>
      </w:r>
      <w:r w:rsidRPr="2B803ABF" w:rsidR="2B803ABF">
        <w:rPr>
          <w:sz w:val="26"/>
          <w:szCs w:val="26"/>
        </w:rPr>
        <w:t>application</w:t>
      </w:r>
      <w:r w:rsidRPr="2B803ABF" w:rsidR="2B803ABF">
        <w:rPr>
          <w:sz w:val="26"/>
          <w:szCs w:val="26"/>
        </w:rPr>
        <w:t xml:space="preserve"> </w:t>
      </w:r>
      <w:r w:rsidRPr="2B803ABF" w:rsidR="2B803ABF">
        <w:rPr>
          <w:sz w:val="26"/>
          <w:szCs w:val="26"/>
        </w:rPr>
        <w:t xml:space="preserve">loads </w:t>
      </w:r>
      <w:r w:rsidRPr="2B803ABF" w:rsidR="2B803ABF">
        <w:rPr>
          <w:sz w:val="26"/>
          <w:szCs w:val="26"/>
        </w:rPr>
        <w:t>then displays</w:t>
      </w:r>
      <w:r w:rsidRPr="2B803ABF" w:rsidR="2B803ABF">
        <w:rPr>
          <w:sz w:val="26"/>
          <w:szCs w:val="26"/>
        </w:rPr>
        <w:t xml:space="preserve"> </w:t>
      </w:r>
      <w:r w:rsidRPr="2B803ABF" w:rsidR="2B803ABF">
        <w:rPr>
          <w:sz w:val="26"/>
          <w:szCs w:val="26"/>
        </w:rPr>
        <w:t>a list of possible route</w:t>
      </w:r>
      <w:r w:rsidRPr="2B803ABF" w:rsidR="2B803ABF">
        <w:rPr>
          <w:sz w:val="26"/>
          <w:szCs w:val="26"/>
        </w:rPr>
        <w:t>s</w:t>
      </w:r>
      <w:r w:rsidRPr="2B803ABF" w:rsidR="2B803ABF">
        <w:rPr>
          <w:sz w:val="26"/>
          <w:szCs w:val="26"/>
        </w:rPr>
        <w:t>, along with what mode</w:t>
      </w:r>
      <w:r w:rsidRPr="2B803ABF" w:rsidR="2B803ABF">
        <w:rPr>
          <w:sz w:val="26"/>
          <w:szCs w:val="26"/>
        </w:rPr>
        <w:t>s of transportation to take, and an estimation of how much the fare costs</w:t>
      </w:r>
      <w:r w:rsidRPr="2B803ABF" w:rsidR="2B803ABF">
        <w:rPr>
          <w:sz w:val="26"/>
          <w:szCs w:val="26"/>
        </w:rPr>
        <w:t>.</w:t>
      </w:r>
    </w:p>
    <w:p w:rsidR="2B803ABF" w:rsidP="2B803ABF" w:rsidRDefault="2B803ABF" w14:noSpellErr="1" w14:paraId="1F23DA36" w14:textId="7F0451EC">
      <w:pPr>
        <w:pStyle w:val="ListParagraph"/>
        <w:numPr>
          <w:ilvl w:val="1"/>
          <w:numId w:val="16"/>
        </w:numPr>
        <w:spacing w:line="0" w:lineRule="atLeast"/>
        <w:rPr>
          <w:rFonts w:ascii="Calibri" w:hAnsi="Calibri" w:eastAsia="Calibri" w:cs="Calibri"/>
          <w:sz w:val="26"/>
          <w:szCs w:val="26"/>
        </w:rPr>
      </w:pPr>
      <w:r w:rsidRPr="2B803ABF" w:rsidR="2B803ABF">
        <w:rPr>
          <w:sz w:val="26"/>
          <w:szCs w:val="26"/>
        </w:rPr>
        <w:t>T</w:t>
      </w:r>
      <w:r w:rsidRPr="2B803ABF" w:rsidR="2B803ABF">
        <w:rPr>
          <w:sz w:val="26"/>
          <w:szCs w:val="26"/>
        </w:rPr>
        <w:t>he user looks</w:t>
      </w:r>
      <w:r w:rsidRPr="2B803ABF" w:rsidR="2B803ABF">
        <w:rPr>
          <w:sz w:val="26"/>
          <w:szCs w:val="26"/>
        </w:rPr>
        <w:t xml:space="preserve"> at the ratings of the</w:t>
      </w:r>
      <w:r w:rsidRPr="2B803ABF" w:rsidR="2B803ABF">
        <w:rPr>
          <w:sz w:val="26"/>
          <w:szCs w:val="26"/>
        </w:rPr>
        <w:t xml:space="preserve"> routes to see which one is better.</w:t>
      </w:r>
    </w:p>
    <w:p w:rsidR="2B803ABF" w:rsidP="2B803ABF" w:rsidRDefault="2B803ABF" w14:noSpellErr="1" w14:paraId="43ABB41D" w14:textId="7CB05101">
      <w:pPr>
        <w:pStyle w:val="ListParagraph"/>
        <w:numPr>
          <w:ilvl w:val="1"/>
          <w:numId w:val="16"/>
        </w:numPr>
        <w:spacing w:line="0" w:lineRule="atLeast"/>
        <w:rPr>
          <w:rFonts w:ascii="Calibri" w:hAnsi="Calibri" w:eastAsia="Calibri" w:cs="Calibri"/>
          <w:sz w:val="26"/>
          <w:szCs w:val="26"/>
        </w:rPr>
      </w:pPr>
      <w:r w:rsidRPr="2B803ABF" w:rsidR="2B803ABF">
        <w:rPr>
          <w:sz w:val="26"/>
          <w:szCs w:val="26"/>
        </w:rPr>
        <w:t>The user selects the best route to his/her liking.</w:t>
      </w:r>
    </w:p>
    <w:p xmlns:wp14="http://schemas.microsoft.com/office/word/2010/wordml" w:rsidR="002F0801" w:rsidP="002F0801" w:rsidRDefault="002F0801" w14:paraId="6537F28F" wp14:textId="77777777">
      <w:pPr>
        <w:tabs>
          <w:tab w:val="left" w:pos="1080"/>
        </w:tabs>
        <w:spacing w:line="0" w:lineRule="atLeast"/>
        <w:ind w:left="851"/>
        <w:rPr>
          <w:rFonts w:eastAsia="Symbol" w:cs="Calibri"/>
          <w:sz w:val="26"/>
          <w:szCs w:val="26"/>
        </w:rPr>
      </w:pPr>
    </w:p>
    <w:p w:rsidR="2EF52B88" w:rsidP="2EF52B88" w:rsidRDefault="2EF52B88" w14:noSpellErr="1" w14:paraId="0196B554" w14:textId="486BBE47">
      <w:pPr>
        <w:spacing w:lineRule="atLeast"/>
        <w:ind w:left="851"/>
        <w:rPr>
          <w:rFonts w:ascii="Calibri" w:hAnsi="Calibri" w:eastAsia="Calibri" w:cs="Calibri"/>
          <w:noProof w:val="0"/>
          <w:sz w:val="26"/>
          <w:szCs w:val="26"/>
          <w:lang w:val="en-PH"/>
        </w:rPr>
      </w:pPr>
      <w:r w:rsidRPr="2EF52B88" w:rsidR="2EF52B88">
        <w:rPr>
          <w:rFonts w:ascii="Calibri" w:hAnsi="Calibri" w:eastAsia="Calibri" w:cs="Calibri"/>
          <w:b w:val="1"/>
          <w:bCs w:val="1"/>
          <w:noProof w:val="0"/>
          <w:sz w:val="26"/>
          <w:szCs w:val="26"/>
          <w:lang w:val="en-PH"/>
        </w:rPr>
        <w:t>Use Case #2</w:t>
      </w:r>
    </w:p>
    <w:p w:rsidR="2EF52B88" w:rsidP="2B803ABF" w:rsidRDefault="2EF52B88" w14:noSpellErr="1" w14:paraId="15CAE887" w14:textId="63A1C623">
      <w:pPr>
        <w:spacing w:lineRule="atLeast"/>
        <w:ind w:left="993" w:hanging="142"/>
        <w:rPr>
          <w:rFonts w:ascii="Calibri" w:hAnsi="Calibri" w:eastAsia="Calibri" w:cs="Calibri"/>
          <w:noProof w:val="0"/>
          <w:sz w:val="26"/>
          <w:szCs w:val="26"/>
          <w:lang w:val="en-PH"/>
        </w:rPr>
      </w:pPr>
      <w:r w:rsidRPr="2B803ABF" w:rsidR="2B803ABF">
        <w:rPr>
          <w:rFonts w:ascii="Calibri" w:hAnsi="Calibri" w:eastAsia="Calibri" w:cs="Calibri"/>
          <w:b w:val="1"/>
          <w:bCs w:val="1"/>
          <w:noProof w:val="0"/>
          <w:sz w:val="26"/>
          <w:szCs w:val="26"/>
          <w:lang w:val="en-PH"/>
        </w:rPr>
        <w:t xml:space="preserve">Scenario: </w:t>
      </w:r>
      <w:r w:rsidRPr="2B803ABF" w:rsidR="2B803ABF">
        <w:rPr>
          <w:rFonts w:ascii="Calibri" w:hAnsi="Calibri" w:eastAsia="Calibri" w:cs="Calibri"/>
          <w:b w:val="1"/>
          <w:bCs w:val="1"/>
          <w:noProof w:val="0"/>
          <w:sz w:val="26"/>
          <w:szCs w:val="26"/>
          <w:lang w:val="en-PH"/>
        </w:rPr>
        <w:t xml:space="preserve">Finding </w:t>
      </w:r>
      <w:r w:rsidRPr="2B803ABF" w:rsidR="2B803ABF">
        <w:rPr>
          <w:rFonts w:ascii="Calibri" w:hAnsi="Calibri" w:eastAsia="Calibri" w:cs="Calibri"/>
          <w:b w:val="1"/>
          <w:bCs w:val="1"/>
          <w:noProof w:val="0"/>
          <w:sz w:val="26"/>
          <w:szCs w:val="26"/>
          <w:lang w:val="en-PH"/>
        </w:rPr>
        <w:t>PUVs</w:t>
      </w:r>
      <w:r w:rsidRPr="2B803ABF" w:rsidR="2B803ABF">
        <w:rPr>
          <w:rFonts w:ascii="Calibri" w:hAnsi="Calibri" w:eastAsia="Calibri" w:cs="Calibri"/>
          <w:b w:val="1"/>
          <w:bCs w:val="1"/>
          <w:noProof w:val="0"/>
          <w:sz w:val="26"/>
          <w:szCs w:val="26"/>
          <w:lang w:val="en-PH"/>
        </w:rPr>
        <w:t xml:space="preserve"> to ride</w:t>
      </w:r>
    </w:p>
    <w:p w:rsidR="2EF52B88" w:rsidP="2B803ABF" w:rsidRDefault="2EF52B88" w14:paraId="752458B1" w14:noSpellErr="1" w14:textId="13AC0599">
      <w:pPr>
        <w:spacing w:lineRule="atLeast"/>
        <w:ind w:left="993" w:hanging="142"/>
        <w:rPr>
          <w:rFonts w:ascii="Calibri" w:hAnsi="Calibri" w:eastAsia="Calibri" w:cs="Calibri"/>
          <w:noProof w:val="0"/>
          <w:sz w:val="26"/>
          <w:szCs w:val="26"/>
          <w:lang w:val="en-PH"/>
        </w:rPr>
      </w:pPr>
      <w:r w:rsidRPr="2B803ABF" w:rsidR="2B803ABF">
        <w:rPr>
          <w:rFonts w:ascii="Calibri" w:hAnsi="Calibri" w:eastAsia="Calibri" w:cs="Calibri"/>
          <w:noProof w:val="0"/>
          <w:sz w:val="26"/>
          <w:szCs w:val="26"/>
          <w:lang w:val="en-PH"/>
        </w:rPr>
        <w:t xml:space="preserve">Primary Actor: </w:t>
      </w:r>
      <w:r w:rsidRPr="2B803ABF" w:rsidR="2B803ABF">
        <w:rPr>
          <w:rFonts w:ascii="Calibri" w:hAnsi="Calibri" w:eastAsia="Calibri" w:cs="Calibri"/>
          <w:noProof w:val="0"/>
          <w:sz w:val="26"/>
          <w:szCs w:val="26"/>
          <w:lang w:val="en-PH"/>
        </w:rPr>
        <w:t>User</w:t>
      </w:r>
      <w:r w:rsidRPr="2B803ABF" w:rsidR="2B803ABF">
        <w:rPr>
          <w:rFonts w:ascii="Calibri" w:hAnsi="Calibri" w:eastAsia="Calibri" w:cs="Calibri"/>
          <w:noProof w:val="0"/>
          <w:sz w:val="26"/>
          <w:szCs w:val="26"/>
          <w:lang w:val="en-PH"/>
        </w:rPr>
        <w:t>/Commuter</w:t>
      </w:r>
    </w:p>
    <w:p w:rsidR="2EF52B88" w:rsidP="2B803ABF" w:rsidRDefault="2EF52B88" w14:paraId="125B0FD2" w14:noSpellErr="1" w14:textId="6BF085B1">
      <w:pPr>
        <w:spacing w:lineRule="atLeast"/>
        <w:ind w:left="851"/>
        <w:rPr>
          <w:rFonts w:ascii="Calibri" w:hAnsi="Calibri" w:eastAsia="Calibri" w:cs="Calibri"/>
          <w:noProof w:val="0"/>
          <w:sz w:val="26"/>
          <w:szCs w:val="26"/>
          <w:lang w:val="en-PH"/>
        </w:rPr>
      </w:pPr>
      <w:r w:rsidRPr="2B803ABF" w:rsidR="2B803ABF">
        <w:rPr>
          <w:rFonts w:ascii="Calibri" w:hAnsi="Calibri" w:eastAsia="Calibri" w:cs="Calibri"/>
          <w:noProof w:val="0"/>
          <w:sz w:val="26"/>
          <w:szCs w:val="26"/>
          <w:lang w:val="en-PH"/>
        </w:rPr>
        <w:t xml:space="preserve">Stakeholders and Interest: </w:t>
      </w:r>
      <w:r w:rsidRPr="2B803ABF" w:rsidR="2B803ABF">
        <w:rPr>
          <w:rFonts w:ascii="Calibri" w:hAnsi="Calibri" w:eastAsia="Calibri" w:cs="Calibri"/>
          <w:noProof w:val="0"/>
          <w:sz w:val="26"/>
          <w:szCs w:val="26"/>
          <w:lang w:val="en-PH"/>
        </w:rPr>
        <w:t>PUV Drivers</w:t>
      </w:r>
    </w:p>
    <w:p w:rsidR="2EF52B88" w:rsidP="2EF52B88" w:rsidRDefault="2EF52B88" w14:paraId="43684B6E" w14:textId="4BECCCB3">
      <w:pPr>
        <w:spacing w:lineRule="atLeast"/>
        <w:ind w:left="851"/>
        <w:rPr>
          <w:rFonts w:ascii="Calibri" w:hAnsi="Calibri" w:eastAsia="Calibri" w:cs="Calibri"/>
          <w:noProof w:val="0"/>
          <w:sz w:val="26"/>
          <w:szCs w:val="26"/>
          <w:lang w:val="en-PH"/>
        </w:rPr>
      </w:pPr>
    </w:p>
    <w:p w:rsidR="2EF52B88" w:rsidP="2B803ABF" w:rsidRDefault="2EF52B88" w14:noSpellErr="1" w14:paraId="4F7DEFBE" w14:textId="1F6406C9">
      <w:pPr>
        <w:spacing w:lineRule="atLeast"/>
        <w:ind w:left="851"/>
        <w:rPr>
          <w:rFonts w:ascii="Calibri" w:hAnsi="Calibri" w:eastAsia="Calibri" w:cs="Calibri"/>
          <w:noProof w:val="0"/>
          <w:sz w:val="26"/>
          <w:szCs w:val="26"/>
          <w:lang w:val="en-PH"/>
        </w:rPr>
      </w:pPr>
      <w:r w:rsidRPr="2B803ABF" w:rsidR="2B803ABF">
        <w:rPr>
          <w:rFonts w:ascii="Calibri" w:hAnsi="Calibri" w:eastAsia="Calibri" w:cs="Calibri"/>
          <w:b w:val="1"/>
          <w:bCs w:val="1"/>
          <w:noProof w:val="0"/>
          <w:sz w:val="26"/>
          <w:szCs w:val="26"/>
          <w:lang w:val="en-PH"/>
        </w:rPr>
        <w:t>Preconditions:</w:t>
      </w:r>
      <w:r w:rsidRPr="2B803ABF" w:rsidR="2B803ABF">
        <w:rPr>
          <w:rFonts w:ascii="Calibri" w:hAnsi="Calibri" w:eastAsia="Calibri" w:cs="Calibri"/>
          <w:noProof w:val="0"/>
          <w:sz w:val="26"/>
          <w:szCs w:val="26"/>
          <w:lang w:val="en-PH"/>
        </w:rPr>
        <w:t xml:space="preserve"> </w:t>
      </w:r>
    </w:p>
    <w:p w:rsidR="2EF52B88" w:rsidP="2B803ABF" w:rsidRDefault="2EF52B88" w14:paraId="43E3FE2A" w14:noSpellErr="1" w14:textId="5BC8FD92">
      <w:pPr>
        <w:pStyle w:val="ListParagraph"/>
        <w:numPr>
          <w:ilvl w:val="1"/>
          <w:numId w:val="19"/>
        </w:numPr>
        <w:spacing w:lineRule="atLeast"/>
        <w:ind/>
        <w:rPr>
          <w:rFonts w:ascii="Calibri" w:hAnsi="Calibri" w:eastAsia="Calibri" w:cs="Calibri"/>
          <w:noProof w:val="0"/>
          <w:sz w:val="26"/>
          <w:szCs w:val="26"/>
          <w:lang w:val="en-PH"/>
        </w:rPr>
      </w:pPr>
      <w:r w:rsidRPr="2B803ABF" w:rsidR="2B803ABF">
        <w:rPr>
          <w:rFonts w:ascii="Calibri" w:hAnsi="Calibri" w:eastAsia="Calibri" w:cs="Calibri"/>
          <w:noProof w:val="0"/>
          <w:sz w:val="26"/>
          <w:szCs w:val="26"/>
          <w:lang w:val="en-PH"/>
        </w:rPr>
        <w:t>PUV drivers are logged in to the application via smartphone</w:t>
      </w:r>
    </w:p>
    <w:p w:rsidR="2B803ABF" w:rsidP="2B803ABF" w:rsidRDefault="2B803ABF" w14:noSpellErr="1" w14:paraId="136F7F12" w14:textId="516B116D">
      <w:pPr>
        <w:pStyle w:val="ListParagraph"/>
        <w:numPr>
          <w:ilvl w:val="1"/>
          <w:numId w:val="19"/>
        </w:numPr>
        <w:rPr>
          <w:rFonts w:ascii="Calibri" w:hAnsi="Calibri" w:eastAsia="Calibri" w:cs="Calibri"/>
          <w:noProof w:val="0"/>
          <w:sz w:val="26"/>
          <w:szCs w:val="26"/>
          <w:lang w:val="en-PH"/>
        </w:rPr>
      </w:pPr>
      <w:r w:rsidRPr="2B803ABF" w:rsidR="2B803ABF">
        <w:rPr>
          <w:rFonts w:ascii="Calibri" w:hAnsi="Calibri" w:eastAsia="Calibri" w:cs="Calibri"/>
          <w:b w:val="0"/>
          <w:bCs w:val="0"/>
          <w:noProof w:val="0"/>
          <w:sz w:val="26"/>
          <w:szCs w:val="26"/>
          <w:lang w:val="en-PH"/>
        </w:rPr>
        <w:t>PUV drivers</w:t>
      </w:r>
      <w:r w:rsidRPr="2B803ABF" w:rsidR="2B803ABF">
        <w:rPr>
          <w:rFonts w:ascii="Calibri" w:hAnsi="Calibri" w:eastAsia="Calibri" w:cs="Calibri"/>
          <w:b w:val="0"/>
          <w:bCs w:val="0"/>
          <w:noProof w:val="0"/>
          <w:sz w:val="26"/>
          <w:szCs w:val="26"/>
          <w:lang w:val="en-PH"/>
        </w:rPr>
        <w:t>' mobile device</w:t>
      </w:r>
      <w:r w:rsidRPr="2B803ABF" w:rsidR="2B803ABF">
        <w:rPr>
          <w:rFonts w:ascii="Calibri" w:hAnsi="Calibri" w:eastAsia="Calibri" w:cs="Calibri"/>
          <w:b w:val="0"/>
          <w:bCs w:val="0"/>
          <w:noProof w:val="0"/>
          <w:sz w:val="26"/>
          <w:szCs w:val="26"/>
          <w:lang w:val="en-PH"/>
        </w:rPr>
        <w:t xml:space="preserve"> have</w:t>
      </w:r>
      <w:r w:rsidRPr="2B803ABF" w:rsidR="2B803ABF">
        <w:rPr>
          <w:rFonts w:ascii="Calibri" w:hAnsi="Calibri" w:eastAsia="Calibri" w:cs="Calibri"/>
          <w:b w:val="0"/>
          <w:bCs w:val="0"/>
          <w:noProof w:val="0"/>
          <w:sz w:val="26"/>
          <w:szCs w:val="26"/>
          <w:lang w:val="en-PH"/>
        </w:rPr>
        <w:t xml:space="preserve"> consistent internet connection</w:t>
      </w:r>
    </w:p>
    <w:p w:rsidR="2B803ABF" w:rsidP="2B803ABF" w:rsidRDefault="2B803ABF" w14:noSpellErr="1" w14:paraId="69B35FCC" w14:textId="243F0DE0">
      <w:pPr>
        <w:pStyle w:val="ListParagraph"/>
        <w:numPr>
          <w:ilvl w:val="1"/>
          <w:numId w:val="19"/>
        </w:numPr>
        <w:rPr>
          <w:rFonts w:ascii="Calibri" w:hAnsi="Calibri" w:eastAsia="Calibri" w:cs="Calibri"/>
          <w:noProof w:val="0"/>
          <w:sz w:val="26"/>
          <w:szCs w:val="26"/>
          <w:lang w:val="en-PH"/>
        </w:rPr>
      </w:pPr>
      <w:r w:rsidRPr="2B803ABF" w:rsidR="2B803ABF">
        <w:rPr>
          <w:rFonts w:ascii="Calibri" w:hAnsi="Calibri" w:eastAsia="Calibri" w:cs="Calibri"/>
          <w:noProof w:val="0"/>
          <w:sz w:val="26"/>
          <w:szCs w:val="26"/>
          <w:lang w:val="en-PH"/>
        </w:rPr>
        <w:t xml:space="preserve">PUV drivers' </w:t>
      </w:r>
      <w:r w:rsidRPr="2B803ABF" w:rsidR="2B803ABF">
        <w:rPr>
          <w:rFonts w:ascii="Calibri" w:hAnsi="Calibri" w:eastAsia="Calibri" w:cs="Calibri"/>
          <w:noProof w:val="0"/>
          <w:sz w:val="26"/>
          <w:szCs w:val="26"/>
          <w:lang w:val="en-PH"/>
        </w:rPr>
        <w:t xml:space="preserve">mobile device's </w:t>
      </w:r>
      <w:r w:rsidRPr="2B803ABF" w:rsidR="2B803ABF">
        <w:rPr>
          <w:rFonts w:ascii="Calibri" w:hAnsi="Calibri" w:eastAsia="Calibri" w:cs="Calibri"/>
          <w:noProof w:val="0"/>
          <w:sz w:val="26"/>
          <w:szCs w:val="26"/>
          <w:lang w:val="en-PH"/>
        </w:rPr>
        <w:t>location access is turned on</w:t>
      </w:r>
    </w:p>
    <w:p w:rsidR="2B803ABF" w:rsidP="2B803ABF" w:rsidRDefault="2B803ABF" w14:noSpellErr="1" w14:paraId="01052089" w14:textId="0B954EBB">
      <w:pPr>
        <w:pStyle w:val="ListParagraph"/>
        <w:numPr>
          <w:ilvl w:val="1"/>
          <w:numId w:val="19"/>
        </w:numPr>
        <w:rPr>
          <w:rFonts w:ascii="Calibri" w:hAnsi="Calibri" w:eastAsia="Calibri" w:cs="Calibri"/>
          <w:noProof w:val="0"/>
          <w:sz w:val="26"/>
          <w:szCs w:val="26"/>
          <w:lang w:val="en-PH"/>
        </w:rPr>
      </w:pPr>
      <w:r w:rsidRPr="2B803ABF" w:rsidR="2B803ABF">
        <w:rPr>
          <w:rFonts w:ascii="Calibri" w:hAnsi="Calibri" w:eastAsia="Calibri" w:cs="Calibri"/>
          <w:noProof w:val="0"/>
          <w:sz w:val="26"/>
          <w:szCs w:val="26"/>
          <w:lang w:val="en-PH"/>
        </w:rPr>
        <w:t>The commuter has selected a route to take (see user story #1)</w:t>
      </w:r>
    </w:p>
    <w:p w:rsidR="2EF52B88" w:rsidP="2EF52B88" w:rsidRDefault="2EF52B88" w14:noSpellErr="1" w14:paraId="5D0A352C" w14:textId="496638D3">
      <w:pPr>
        <w:spacing w:lineRule="atLeast"/>
        <w:ind w:left="851"/>
        <w:rPr>
          <w:rFonts w:ascii="Calibri" w:hAnsi="Calibri" w:eastAsia="Calibri" w:cs="Calibri"/>
          <w:noProof w:val="0"/>
          <w:sz w:val="26"/>
          <w:szCs w:val="26"/>
          <w:lang w:val="en-PH"/>
        </w:rPr>
      </w:pPr>
      <w:r w:rsidRPr="2B803ABF" w:rsidR="2B803ABF">
        <w:rPr>
          <w:rFonts w:ascii="Calibri" w:hAnsi="Calibri" w:eastAsia="Calibri" w:cs="Calibri"/>
          <w:b w:val="1"/>
          <w:bCs w:val="1"/>
          <w:noProof w:val="0"/>
          <w:sz w:val="26"/>
          <w:szCs w:val="26"/>
          <w:lang w:val="en-PH"/>
        </w:rPr>
        <w:t xml:space="preserve">Postconditions: </w:t>
      </w:r>
    </w:p>
    <w:p w:rsidR="2B803ABF" w:rsidP="2B803ABF" w:rsidRDefault="2B803ABF" w14:noSpellErr="1" w14:paraId="772C0701" w14:textId="1CB10465">
      <w:pPr>
        <w:pStyle w:val="ListParagraph"/>
        <w:numPr>
          <w:ilvl w:val="1"/>
          <w:numId w:val="21"/>
        </w:numPr>
        <w:rPr>
          <w:rFonts w:ascii="Calibri" w:hAnsi="Calibri" w:eastAsia="Calibri" w:cs="Calibri"/>
          <w:noProof w:val="0"/>
          <w:sz w:val="26"/>
          <w:szCs w:val="26"/>
          <w:lang w:val="en-PH"/>
        </w:rPr>
      </w:pPr>
      <w:r w:rsidRPr="2B803ABF" w:rsidR="2B803ABF">
        <w:rPr>
          <w:rFonts w:ascii="Calibri" w:hAnsi="Calibri" w:eastAsia="Calibri" w:cs="Calibri"/>
          <w:b w:val="0"/>
          <w:bCs w:val="0"/>
          <w:noProof w:val="0"/>
          <w:sz w:val="26"/>
          <w:szCs w:val="26"/>
          <w:lang w:val="en-PH"/>
        </w:rPr>
        <w:t>The commuter's trip has started</w:t>
      </w:r>
    </w:p>
    <w:p w:rsidR="2EF52B88" w:rsidP="2EF52B88" w:rsidRDefault="2EF52B88" w14:noSpellErr="1" w14:paraId="49366A90" w14:textId="5B19EA6F">
      <w:pPr>
        <w:pStyle w:val="Normal"/>
        <w:spacing w:lineRule="atLeast"/>
        <w:ind w:left="851"/>
        <w:rPr>
          <w:rFonts w:ascii="Calibri" w:hAnsi="Calibri" w:eastAsia="Calibri" w:cs="Calibri"/>
          <w:b w:val="1"/>
          <w:bCs w:val="1"/>
          <w:noProof w:val="0"/>
          <w:sz w:val="26"/>
          <w:szCs w:val="26"/>
          <w:lang w:val="en-PH"/>
        </w:rPr>
      </w:pPr>
    </w:p>
    <w:p w:rsidR="2EF52B88" w:rsidP="2EF52B88" w:rsidRDefault="2EF52B88" w14:noSpellErr="1" w14:paraId="0A098399" w14:textId="0421F1C4">
      <w:pPr>
        <w:spacing w:lineRule="atLeast"/>
        <w:ind w:left="851"/>
        <w:rPr>
          <w:rFonts w:ascii="Calibri" w:hAnsi="Calibri" w:eastAsia="Calibri" w:cs="Calibri"/>
          <w:noProof w:val="0"/>
          <w:sz w:val="26"/>
          <w:szCs w:val="26"/>
          <w:lang w:val="en-PH"/>
        </w:rPr>
      </w:pPr>
      <w:r w:rsidRPr="2B803ABF" w:rsidR="2B803ABF">
        <w:rPr>
          <w:rFonts w:ascii="Calibri" w:hAnsi="Calibri" w:eastAsia="Calibri" w:cs="Calibri"/>
          <w:b w:val="1"/>
          <w:bCs w:val="1"/>
          <w:noProof w:val="0"/>
          <w:sz w:val="26"/>
          <w:szCs w:val="26"/>
          <w:lang w:val="en-PH"/>
        </w:rPr>
        <w:t xml:space="preserve">Basic Flow: </w:t>
      </w:r>
    </w:p>
    <w:p w:rsidR="2B803ABF" w:rsidP="2B803ABF" w:rsidRDefault="2B803ABF" w14:noSpellErr="1" w14:paraId="35CCF19E" w14:textId="4C91E94C">
      <w:pPr>
        <w:pStyle w:val="ListParagraph"/>
        <w:numPr>
          <w:ilvl w:val="1"/>
          <w:numId w:val="22"/>
        </w:numPr>
        <w:bidi w:val="0"/>
        <w:spacing w:before="0" w:beforeAutospacing="off" w:after="0" w:afterAutospacing="off" w:line="259" w:lineRule="auto"/>
        <w:ind w:left="1440" w:right="0" w:hanging="360"/>
        <w:jc w:val="left"/>
        <w:rPr>
          <w:rFonts w:ascii="Calibri" w:hAnsi="Calibri" w:eastAsia="Calibri" w:cs="Calibri"/>
          <w:noProof w:val="0"/>
          <w:sz w:val="26"/>
          <w:szCs w:val="26"/>
          <w:lang w:val="en-PH"/>
        </w:rPr>
      </w:pPr>
      <w:r w:rsidRPr="2B803ABF" w:rsidR="2B803ABF">
        <w:rPr>
          <w:rFonts w:ascii="Calibri" w:hAnsi="Calibri" w:eastAsia="Calibri" w:cs="Calibri"/>
          <w:b w:val="0"/>
          <w:bCs w:val="0"/>
          <w:noProof w:val="0"/>
          <w:sz w:val="26"/>
          <w:szCs w:val="26"/>
          <w:lang w:val="en-PH"/>
        </w:rPr>
        <w:t>User has selected a route to take</w:t>
      </w:r>
    </w:p>
    <w:p w:rsidR="2B803ABF" w:rsidP="2B803ABF" w:rsidRDefault="2B803ABF" w14:noSpellErr="1" w14:paraId="0CE4705A" w14:textId="2A6499DA">
      <w:pPr>
        <w:pStyle w:val="ListParagraph"/>
        <w:numPr>
          <w:ilvl w:val="1"/>
          <w:numId w:val="22"/>
        </w:numPr>
        <w:bidi w:val="0"/>
        <w:spacing w:before="0" w:beforeAutospacing="off" w:after="0" w:afterAutospacing="off" w:line="259" w:lineRule="auto"/>
        <w:ind w:left="1440" w:right="0" w:hanging="360"/>
        <w:jc w:val="left"/>
        <w:rPr>
          <w:rFonts w:ascii="Calibri" w:hAnsi="Calibri" w:eastAsia="Calibri" w:cs="Calibri"/>
          <w:noProof w:val="0"/>
          <w:sz w:val="26"/>
          <w:szCs w:val="26"/>
          <w:lang w:val="en-PH"/>
        </w:rPr>
      </w:pPr>
      <w:r w:rsidRPr="2B803ABF" w:rsidR="2B803ABF">
        <w:rPr>
          <w:rFonts w:ascii="Calibri" w:hAnsi="Calibri" w:eastAsia="Calibri" w:cs="Calibri"/>
          <w:b w:val="0"/>
          <w:bCs w:val="0"/>
          <w:noProof w:val="0"/>
          <w:sz w:val="26"/>
          <w:szCs w:val="26"/>
          <w:lang w:val="en-PH"/>
        </w:rPr>
        <w:t xml:space="preserve">The application locates the vehicles according to what mode of transportation the user needs to take. </w:t>
      </w:r>
    </w:p>
    <w:p w:rsidR="2B803ABF" w:rsidP="2B803ABF" w:rsidRDefault="2B803ABF" w14:noSpellErr="1" w14:paraId="17C76C48" w14:textId="79E45556">
      <w:pPr>
        <w:pStyle w:val="ListParagraph"/>
        <w:numPr>
          <w:ilvl w:val="2"/>
          <w:numId w:val="22"/>
        </w:numPr>
        <w:bidi w:val="0"/>
        <w:spacing w:before="0" w:beforeAutospacing="off" w:after="0" w:afterAutospacing="off" w:line="259" w:lineRule="auto"/>
        <w:ind w:left="2160" w:right="0" w:hanging="180"/>
        <w:jc w:val="left"/>
        <w:rPr>
          <w:rFonts w:ascii="Calibri" w:hAnsi="Calibri" w:eastAsia="Calibri" w:cs="Calibri"/>
          <w:noProof w:val="0"/>
          <w:sz w:val="26"/>
          <w:szCs w:val="26"/>
          <w:lang w:val="en-PH"/>
        </w:rPr>
      </w:pPr>
      <w:r w:rsidRPr="2B803ABF" w:rsidR="2B803ABF">
        <w:rPr>
          <w:rFonts w:ascii="Calibri" w:hAnsi="Calibri" w:eastAsia="Calibri" w:cs="Calibri"/>
          <w:b w:val="0"/>
          <w:bCs w:val="0"/>
          <w:noProof w:val="0"/>
          <w:sz w:val="26"/>
          <w:szCs w:val="26"/>
          <w:lang w:val="en-PH"/>
        </w:rPr>
        <w:t>E</w:t>
      </w:r>
      <w:r w:rsidRPr="2B803ABF" w:rsidR="2B803ABF">
        <w:rPr>
          <w:rFonts w:ascii="Calibri" w:hAnsi="Calibri" w:eastAsia="Calibri" w:cs="Calibri"/>
          <w:b w:val="0"/>
          <w:bCs w:val="0"/>
          <w:noProof w:val="0"/>
          <w:sz w:val="26"/>
          <w:szCs w:val="26"/>
          <w:lang w:val="en-PH"/>
        </w:rPr>
        <w:t>x. If the user's route declares he/she needs to take a bus</w:t>
      </w:r>
      <w:r w:rsidRPr="2B803ABF" w:rsidR="2B803ABF">
        <w:rPr>
          <w:rFonts w:ascii="Calibri" w:hAnsi="Calibri" w:eastAsia="Calibri" w:cs="Calibri"/>
          <w:b w:val="0"/>
          <w:bCs w:val="0"/>
          <w:noProof w:val="0"/>
          <w:sz w:val="26"/>
          <w:szCs w:val="26"/>
          <w:lang w:val="en-PH"/>
        </w:rPr>
        <w:t xml:space="preserve">, </w:t>
      </w:r>
      <w:r w:rsidRPr="2B803ABF" w:rsidR="2B803ABF">
        <w:rPr>
          <w:rFonts w:ascii="Calibri" w:hAnsi="Calibri" w:eastAsia="Calibri" w:cs="Calibri"/>
          <w:b w:val="0"/>
          <w:bCs w:val="0"/>
          <w:noProof w:val="0"/>
          <w:sz w:val="26"/>
          <w:szCs w:val="26"/>
          <w:lang w:val="en-PH"/>
        </w:rPr>
        <w:t>the app will find available buse</w:t>
      </w:r>
      <w:r w:rsidRPr="2B803ABF" w:rsidR="2B803ABF">
        <w:rPr>
          <w:rFonts w:ascii="Calibri" w:hAnsi="Calibri" w:eastAsia="Calibri" w:cs="Calibri"/>
          <w:b w:val="0"/>
          <w:bCs w:val="0"/>
          <w:noProof w:val="0"/>
          <w:sz w:val="26"/>
          <w:szCs w:val="26"/>
          <w:lang w:val="en-PH"/>
        </w:rPr>
        <w:t>s on the map.</w:t>
      </w:r>
    </w:p>
    <w:p w:rsidR="2B803ABF" w:rsidP="2B803ABF" w:rsidRDefault="2B803ABF" w14:noSpellErr="1" w14:paraId="330DFAAE" w14:textId="268911C1">
      <w:pPr>
        <w:pStyle w:val="ListParagraph"/>
        <w:numPr>
          <w:ilvl w:val="1"/>
          <w:numId w:val="22"/>
        </w:numPr>
        <w:bidi w:val="0"/>
        <w:spacing w:before="0" w:beforeAutospacing="off" w:after="0" w:afterAutospacing="off" w:line="259" w:lineRule="auto"/>
        <w:ind w:right="0"/>
        <w:jc w:val="left"/>
        <w:rPr>
          <w:rFonts w:ascii="Calibri" w:hAnsi="Calibri" w:eastAsia="Calibri" w:cs="Calibri"/>
          <w:noProof w:val="0"/>
          <w:sz w:val="26"/>
          <w:szCs w:val="26"/>
          <w:lang w:val="en-PH"/>
        </w:rPr>
      </w:pPr>
      <w:r w:rsidRPr="2B803ABF" w:rsidR="2B803ABF">
        <w:rPr>
          <w:rFonts w:ascii="Calibri" w:hAnsi="Calibri" w:eastAsia="Calibri" w:cs="Calibri"/>
          <w:b w:val="0"/>
          <w:bCs w:val="0"/>
          <w:noProof w:val="0"/>
          <w:sz w:val="26"/>
          <w:szCs w:val="26"/>
          <w:lang w:val="en-PH"/>
        </w:rPr>
        <w:t>When the user finds an available vehicle and has ridden it, the application detects that the trip has started.</w:t>
      </w:r>
    </w:p>
    <w:p w:rsidR="2B803ABF" w:rsidP="2B803ABF" w:rsidRDefault="2B803ABF" w14:noSpellErr="1" w14:paraId="55C59DA5" w14:textId="218CFD70">
      <w:pPr>
        <w:pStyle w:val="Normal"/>
        <w:bidi w:val="0"/>
        <w:spacing w:before="0" w:beforeAutospacing="off" w:after="0" w:afterAutospacing="off" w:line="259" w:lineRule="auto"/>
        <w:ind w:right="0"/>
        <w:jc w:val="left"/>
        <w:rPr>
          <w:rFonts w:ascii="Calibri" w:hAnsi="Calibri" w:eastAsia="Calibri" w:cs="Calibri"/>
          <w:b w:val="0"/>
          <w:bCs w:val="0"/>
          <w:noProof w:val="0"/>
          <w:sz w:val="26"/>
          <w:szCs w:val="26"/>
          <w:lang w:val="en-PH"/>
        </w:rPr>
      </w:pPr>
    </w:p>
    <w:p w:rsidR="2EF52B88" w:rsidP="2EF52B88" w:rsidRDefault="2EF52B88" w14:noSpellErr="1" w14:paraId="1FB5AC33" w14:textId="5C50EBEB">
      <w:pPr>
        <w:spacing w:lineRule="atLeast"/>
        <w:ind w:left="851"/>
        <w:rPr>
          <w:rFonts w:ascii="Calibri" w:hAnsi="Calibri" w:eastAsia="Calibri" w:cs="Calibri"/>
          <w:noProof w:val="0"/>
          <w:sz w:val="26"/>
          <w:szCs w:val="26"/>
          <w:lang w:val="en-PH"/>
        </w:rPr>
      </w:pPr>
      <w:r w:rsidRPr="2EF52B88" w:rsidR="2EF52B88">
        <w:rPr>
          <w:rFonts w:ascii="Calibri" w:hAnsi="Calibri" w:eastAsia="Calibri" w:cs="Calibri"/>
          <w:b w:val="1"/>
          <w:bCs w:val="1"/>
          <w:noProof w:val="0"/>
          <w:sz w:val="26"/>
          <w:szCs w:val="26"/>
          <w:lang w:val="en-PH"/>
        </w:rPr>
        <w:t>Use Case #</w:t>
      </w:r>
      <w:r w:rsidRPr="2EF52B88" w:rsidR="2EF52B88">
        <w:rPr>
          <w:rFonts w:ascii="Calibri" w:hAnsi="Calibri" w:eastAsia="Calibri" w:cs="Calibri"/>
          <w:b w:val="1"/>
          <w:bCs w:val="1"/>
          <w:noProof w:val="0"/>
          <w:sz w:val="26"/>
          <w:szCs w:val="26"/>
          <w:lang w:val="en-PH"/>
        </w:rPr>
        <w:t>3</w:t>
      </w:r>
    </w:p>
    <w:p w:rsidR="2EF52B88" w:rsidP="2B803ABF" w:rsidRDefault="2EF52B88" w14:paraId="3063B9DB" w14:noSpellErr="1" w14:textId="772BAA46">
      <w:pPr>
        <w:spacing w:lineRule="atLeast"/>
        <w:ind w:left="993" w:hanging="142"/>
        <w:rPr>
          <w:rFonts w:ascii="Calibri" w:hAnsi="Calibri" w:eastAsia="Calibri" w:cs="Calibri"/>
          <w:b w:val="1"/>
          <w:bCs w:val="1"/>
          <w:noProof w:val="0"/>
          <w:sz w:val="26"/>
          <w:szCs w:val="26"/>
          <w:lang w:val="en-PH"/>
        </w:rPr>
      </w:pPr>
      <w:r w:rsidRPr="2B803ABF" w:rsidR="2B803ABF">
        <w:rPr>
          <w:rFonts w:ascii="Calibri" w:hAnsi="Calibri" w:eastAsia="Calibri" w:cs="Calibri"/>
          <w:b w:val="1"/>
          <w:bCs w:val="1"/>
          <w:noProof w:val="0"/>
          <w:sz w:val="26"/>
          <w:szCs w:val="26"/>
          <w:lang w:val="en-PH"/>
        </w:rPr>
        <w:t xml:space="preserve">Scenario: </w:t>
      </w:r>
      <w:r w:rsidRPr="2B803ABF" w:rsidR="2B803ABF">
        <w:rPr>
          <w:rFonts w:ascii="Calibri" w:hAnsi="Calibri" w:eastAsia="Calibri" w:cs="Calibri"/>
          <w:b w:val="1"/>
          <w:bCs w:val="1"/>
          <w:noProof w:val="0"/>
          <w:sz w:val="26"/>
          <w:szCs w:val="26"/>
          <w:lang w:val="en-PH"/>
        </w:rPr>
        <w:t>Reservation</w:t>
      </w:r>
      <w:r w:rsidRPr="2B803ABF" w:rsidR="2B803ABF">
        <w:rPr>
          <w:rFonts w:ascii="Calibri" w:hAnsi="Calibri" w:eastAsia="Calibri" w:cs="Calibri"/>
          <w:b w:val="1"/>
          <w:bCs w:val="1"/>
          <w:noProof w:val="0"/>
          <w:sz w:val="26"/>
          <w:szCs w:val="26"/>
          <w:lang w:val="en-PH"/>
        </w:rPr>
        <w:t xml:space="preserve"> of </w:t>
      </w:r>
      <w:r w:rsidRPr="2B803ABF" w:rsidR="2B803ABF">
        <w:rPr>
          <w:rFonts w:ascii="Calibri" w:hAnsi="Calibri" w:eastAsia="Calibri" w:cs="Calibri"/>
          <w:b w:val="1"/>
          <w:bCs w:val="1"/>
          <w:noProof w:val="0"/>
          <w:sz w:val="26"/>
          <w:szCs w:val="26"/>
          <w:lang w:val="en-PH"/>
        </w:rPr>
        <w:t>PUV seats</w:t>
      </w:r>
    </w:p>
    <w:p w:rsidR="2EF52B88" w:rsidP="2B803ABF" w:rsidRDefault="2EF52B88" w14:paraId="20AD4B9D" w14:noSpellErr="1" w14:textId="226134BE">
      <w:pPr>
        <w:spacing w:lineRule="atLeast"/>
        <w:ind w:left="851"/>
        <w:rPr>
          <w:rFonts w:ascii="Calibri" w:hAnsi="Calibri" w:eastAsia="Calibri" w:cs="Calibri"/>
          <w:noProof w:val="0"/>
          <w:sz w:val="26"/>
          <w:szCs w:val="26"/>
          <w:lang w:val="en-PH"/>
        </w:rPr>
      </w:pPr>
      <w:r w:rsidRPr="2B803ABF" w:rsidR="2B803ABF">
        <w:rPr>
          <w:rFonts w:ascii="Calibri" w:hAnsi="Calibri" w:eastAsia="Calibri" w:cs="Calibri"/>
          <w:noProof w:val="0"/>
          <w:sz w:val="26"/>
          <w:szCs w:val="26"/>
          <w:lang w:val="en-PH"/>
        </w:rPr>
        <w:t xml:space="preserve">Primary Actor: </w:t>
      </w:r>
      <w:r w:rsidRPr="2B803ABF" w:rsidR="2B803ABF">
        <w:rPr>
          <w:rFonts w:ascii="Calibri" w:hAnsi="Calibri" w:eastAsia="Calibri" w:cs="Calibri"/>
          <w:noProof w:val="0"/>
          <w:sz w:val="26"/>
          <w:szCs w:val="26"/>
          <w:lang w:val="en-PH"/>
        </w:rPr>
        <w:t>User</w:t>
      </w:r>
      <w:r w:rsidRPr="2B803ABF" w:rsidR="2B803ABF">
        <w:rPr>
          <w:rFonts w:ascii="Calibri" w:hAnsi="Calibri" w:eastAsia="Calibri" w:cs="Calibri"/>
          <w:noProof w:val="0"/>
          <w:sz w:val="26"/>
          <w:szCs w:val="26"/>
          <w:lang w:val="en-PH"/>
        </w:rPr>
        <w:t>/Commuter</w:t>
      </w:r>
    </w:p>
    <w:p w:rsidR="2EF52B88" w:rsidP="2B803ABF" w:rsidRDefault="2EF52B88" w14:paraId="32D1D7EF" w14:noSpellErr="1" w14:textId="4E7B40FD">
      <w:pPr>
        <w:spacing w:lineRule="atLeast"/>
        <w:ind w:left="851"/>
        <w:rPr>
          <w:rFonts w:ascii="Calibri" w:hAnsi="Calibri" w:eastAsia="Calibri" w:cs="Calibri"/>
          <w:noProof w:val="0"/>
          <w:sz w:val="26"/>
          <w:szCs w:val="26"/>
          <w:lang w:val="en-PH"/>
        </w:rPr>
      </w:pPr>
      <w:r w:rsidRPr="2B803ABF" w:rsidR="2B803ABF">
        <w:rPr>
          <w:rFonts w:ascii="Calibri" w:hAnsi="Calibri" w:eastAsia="Calibri" w:cs="Calibri"/>
          <w:noProof w:val="0"/>
          <w:sz w:val="26"/>
          <w:szCs w:val="26"/>
          <w:lang w:val="en-PH"/>
        </w:rPr>
        <w:t xml:space="preserve">Stakeholders and Interest: </w:t>
      </w:r>
      <w:r w:rsidRPr="2B803ABF" w:rsidR="2B803ABF">
        <w:rPr>
          <w:rFonts w:ascii="Calibri" w:hAnsi="Calibri" w:eastAsia="Calibri" w:cs="Calibri"/>
          <w:noProof w:val="0"/>
          <w:sz w:val="26"/>
          <w:szCs w:val="26"/>
          <w:lang w:val="en-PH"/>
        </w:rPr>
        <w:t>PUV Drivers</w:t>
      </w:r>
    </w:p>
    <w:p w:rsidR="2EF52B88" w:rsidP="2EF52B88" w:rsidRDefault="2EF52B88" w14:paraId="1F68C241" w14:textId="4BECCCB3">
      <w:pPr>
        <w:spacing w:lineRule="atLeast"/>
        <w:ind w:left="851"/>
        <w:rPr>
          <w:rFonts w:ascii="Calibri" w:hAnsi="Calibri" w:eastAsia="Calibri" w:cs="Calibri"/>
          <w:noProof w:val="0"/>
          <w:sz w:val="26"/>
          <w:szCs w:val="26"/>
          <w:lang w:val="en-PH"/>
        </w:rPr>
      </w:pPr>
    </w:p>
    <w:p w:rsidR="2EF52B88" w:rsidP="2B803ABF" w:rsidRDefault="2EF52B88" w14:paraId="232689D8" w14:noSpellErr="1" w14:textId="27EBA9FC">
      <w:pPr>
        <w:pStyle w:val="Normal"/>
        <w:spacing w:lineRule="atLeast"/>
        <w:ind w:left="851"/>
        <w:rPr>
          <w:rFonts w:ascii="Calibri" w:hAnsi="Calibri" w:eastAsia="Calibri" w:cs="Calibri"/>
          <w:noProof w:val="0"/>
          <w:sz w:val="26"/>
          <w:szCs w:val="26"/>
          <w:lang w:val="en-PH"/>
        </w:rPr>
      </w:pPr>
      <w:r w:rsidRPr="2B803ABF" w:rsidR="2B803ABF">
        <w:rPr>
          <w:rFonts w:ascii="Calibri" w:hAnsi="Calibri" w:eastAsia="Calibri" w:cs="Calibri"/>
          <w:b w:val="1"/>
          <w:bCs w:val="1"/>
          <w:noProof w:val="0"/>
          <w:sz w:val="26"/>
          <w:szCs w:val="26"/>
          <w:lang w:val="en-PH"/>
        </w:rPr>
        <w:t>Preconditions:</w:t>
      </w:r>
    </w:p>
    <w:p w:rsidR="2B803ABF" w:rsidP="2B803ABF" w:rsidRDefault="2B803ABF" w14:noSpellErr="1" w14:paraId="1192FB66" w14:textId="71AF28CD">
      <w:pPr>
        <w:pStyle w:val="ListParagraph"/>
        <w:numPr>
          <w:ilvl w:val="1"/>
          <w:numId w:val="23"/>
        </w:numPr>
        <w:rPr>
          <w:rFonts w:ascii="Calibri" w:hAnsi="Calibri" w:eastAsia="Calibri" w:cs="Calibri"/>
          <w:noProof w:val="0"/>
          <w:sz w:val="26"/>
          <w:szCs w:val="26"/>
          <w:lang w:val="en-PH"/>
        </w:rPr>
      </w:pPr>
      <w:r w:rsidRPr="2B803ABF" w:rsidR="2B803ABF">
        <w:rPr>
          <w:rFonts w:ascii="Calibri" w:hAnsi="Calibri" w:eastAsia="Calibri" w:cs="Calibri"/>
          <w:b w:val="0"/>
          <w:bCs w:val="0"/>
          <w:noProof w:val="0"/>
          <w:sz w:val="26"/>
          <w:szCs w:val="26"/>
          <w:lang w:val="en-PH"/>
        </w:rPr>
        <w:t>The user has downloaded the app or has access to the web version</w:t>
      </w:r>
    </w:p>
    <w:p w:rsidR="2B803ABF" w:rsidP="2B803ABF" w:rsidRDefault="2B803ABF" w14:noSpellErr="1" w14:paraId="111E8A9F" w14:textId="7269F735">
      <w:pPr>
        <w:pStyle w:val="ListParagraph"/>
        <w:numPr>
          <w:ilvl w:val="1"/>
          <w:numId w:val="23"/>
        </w:numPr>
        <w:rPr>
          <w:rFonts w:ascii="Calibri" w:hAnsi="Calibri" w:eastAsia="Calibri" w:cs="Calibri"/>
          <w:noProof w:val="0"/>
          <w:sz w:val="26"/>
          <w:szCs w:val="26"/>
          <w:lang w:val="en-PH"/>
        </w:rPr>
      </w:pPr>
      <w:r w:rsidRPr="2B803ABF" w:rsidR="2B803ABF">
        <w:rPr>
          <w:rFonts w:ascii="Calibri" w:hAnsi="Calibri" w:eastAsia="Calibri" w:cs="Calibri"/>
          <w:b w:val="0"/>
          <w:bCs w:val="0"/>
          <w:noProof w:val="0"/>
          <w:sz w:val="26"/>
          <w:szCs w:val="26"/>
          <w:lang w:val="en-PH"/>
        </w:rPr>
        <w:t>PUV drivers have</w:t>
      </w:r>
      <w:r w:rsidRPr="2B803ABF" w:rsidR="2B803ABF">
        <w:rPr>
          <w:rFonts w:ascii="Calibri" w:hAnsi="Calibri" w:eastAsia="Calibri" w:cs="Calibri"/>
          <w:b w:val="0"/>
          <w:bCs w:val="0"/>
          <w:noProof w:val="0"/>
          <w:sz w:val="26"/>
          <w:szCs w:val="26"/>
          <w:lang w:val="en-PH"/>
        </w:rPr>
        <w:t xml:space="preserve"> downloaded the app</w:t>
      </w:r>
    </w:p>
    <w:p w:rsidR="2B803ABF" w:rsidP="2B803ABF" w:rsidRDefault="2B803ABF" w14:noSpellErr="1" w14:paraId="61A9EC83" w14:textId="1911152E">
      <w:pPr>
        <w:pStyle w:val="ListParagraph"/>
        <w:numPr>
          <w:ilvl w:val="1"/>
          <w:numId w:val="23"/>
        </w:numPr>
        <w:rPr>
          <w:rFonts w:ascii="Calibri" w:hAnsi="Calibri" w:eastAsia="Calibri" w:cs="Calibri"/>
          <w:noProof w:val="0"/>
          <w:sz w:val="26"/>
          <w:szCs w:val="26"/>
          <w:lang w:val="en-PH"/>
        </w:rPr>
      </w:pPr>
      <w:r w:rsidRPr="2B803ABF" w:rsidR="2B803ABF">
        <w:rPr>
          <w:rFonts w:ascii="Calibri" w:hAnsi="Calibri" w:eastAsia="Calibri" w:cs="Calibri"/>
          <w:b w:val="0"/>
          <w:bCs w:val="0"/>
          <w:noProof w:val="0"/>
          <w:sz w:val="26"/>
          <w:szCs w:val="26"/>
          <w:lang w:val="en-PH"/>
        </w:rPr>
        <w:t>PUV drivers</w:t>
      </w:r>
      <w:r w:rsidRPr="2B803ABF" w:rsidR="2B803ABF">
        <w:rPr>
          <w:rFonts w:ascii="Calibri" w:hAnsi="Calibri" w:eastAsia="Calibri" w:cs="Calibri"/>
          <w:b w:val="0"/>
          <w:bCs w:val="0"/>
          <w:noProof w:val="0"/>
          <w:sz w:val="26"/>
          <w:szCs w:val="26"/>
          <w:lang w:val="en-PH"/>
        </w:rPr>
        <w:t>' mobile device</w:t>
      </w:r>
      <w:r w:rsidRPr="2B803ABF" w:rsidR="2B803ABF">
        <w:rPr>
          <w:rFonts w:ascii="Calibri" w:hAnsi="Calibri" w:eastAsia="Calibri" w:cs="Calibri"/>
          <w:b w:val="0"/>
          <w:bCs w:val="0"/>
          <w:noProof w:val="0"/>
          <w:sz w:val="26"/>
          <w:szCs w:val="26"/>
          <w:lang w:val="en-PH"/>
        </w:rPr>
        <w:t xml:space="preserve"> have</w:t>
      </w:r>
      <w:r w:rsidRPr="2B803ABF" w:rsidR="2B803ABF">
        <w:rPr>
          <w:rFonts w:ascii="Calibri" w:hAnsi="Calibri" w:eastAsia="Calibri" w:cs="Calibri"/>
          <w:b w:val="0"/>
          <w:bCs w:val="0"/>
          <w:noProof w:val="0"/>
          <w:sz w:val="26"/>
          <w:szCs w:val="26"/>
          <w:lang w:val="en-PH"/>
        </w:rPr>
        <w:t xml:space="preserve"> consistent internet connection</w:t>
      </w:r>
      <w:r w:rsidRPr="2B803ABF" w:rsidR="2B803ABF">
        <w:rPr>
          <w:rFonts w:ascii="Calibri" w:hAnsi="Calibri" w:eastAsia="Calibri" w:cs="Calibri"/>
          <w:b w:val="0"/>
          <w:bCs w:val="0"/>
          <w:noProof w:val="0"/>
          <w:sz w:val="26"/>
          <w:szCs w:val="26"/>
          <w:lang w:val="en-PH"/>
        </w:rPr>
        <w:t xml:space="preserve">  </w:t>
      </w:r>
    </w:p>
    <w:p w:rsidR="2EF52B88" w:rsidP="2EF52B88" w:rsidRDefault="2EF52B88" w14:noSpellErr="1" w14:paraId="32D7F1F9" w14:textId="496638D3">
      <w:pPr>
        <w:spacing w:lineRule="atLeast"/>
        <w:ind w:left="851"/>
        <w:rPr>
          <w:rFonts w:ascii="Calibri" w:hAnsi="Calibri" w:eastAsia="Calibri" w:cs="Calibri"/>
          <w:noProof w:val="0"/>
          <w:sz w:val="26"/>
          <w:szCs w:val="26"/>
          <w:lang w:val="en-PH"/>
        </w:rPr>
      </w:pPr>
      <w:r w:rsidRPr="2B803ABF" w:rsidR="2B803ABF">
        <w:rPr>
          <w:rFonts w:ascii="Calibri" w:hAnsi="Calibri" w:eastAsia="Calibri" w:cs="Calibri"/>
          <w:b w:val="1"/>
          <w:bCs w:val="1"/>
          <w:noProof w:val="0"/>
          <w:sz w:val="26"/>
          <w:szCs w:val="26"/>
          <w:lang w:val="en-PH"/>
        </w:rPr>
        <w:t xml:space="preserve">Postconditions: </w:t>
      </w:r>
    </w:p>
    <w:p w:rsidR="2B803ABF" w:rsidP="2B803ABF" w:rsidRDefault="2B803ABF" w14:noSpellErr="1" w14:paraId="39077E3D" w14:textId="7D0B149D">
      <w:pPr>
        <w:pStyle w:val="ListParagraph"/>
        <w:numPr>
          <w:ilvl w:val="1"/>
          <w:numId w:val="24"/>
        </w:numPr>
        <w:rPr>
          <w:rFonts w:ascii="Calibri" w:hAnsi="Calibri" w:eastAsia="Calibri" w:cs="Calibri"/>
          <w:noProof w:val="0"/>
          <w:sz w:val="26"/>
          <w:szCs w:val="26"/>
          <w:lang w:val="en-PH"/>
        </w:rPr>
      </w:pPr>
      <w:r w:rsidRPr="2B803ABF" w:rsidR="2B803ABF">
        <w:rPr>
          <w:rFonts w:ascii="Calibri" w:hAnsi="Calibri" w:eastAsia="Calibri" w:cs="Calibri"/>
          <w:b w:val="0"/>
          <w:bCs w:val="0"/>
          <w:noProof w:val="0"/>
          <w:sz w:val="26"/>
          <w:szCs w:val="26"/>
          <w:lang w:val="en-PH"/>
        </w:rPr>
        <w:t>The PUV driver's vehicle seats will be booked by commuters using the application</w:t>
      </w:r>
    </w:p>
    <w:p w:rsidR="2B803ABF" w:rsidP="2B803ABF" w:rsidRDefault="2B803ABF" w14:noSpellErr="1" w14:paraId="7265AA90" w14:textId="2B76794F">
      <w:pPr>
        <w:pStyle w:val="ListParagraph"/>
        <w:numPr>
          <w:ilvl w:val="1"/>
          <w:numId w:val="24"/>
        </w:numPr>
        <w:rPr>
          <w:rFonts w:ascii="Calibri" w:hAnsi="Calibri" w:eastAsia="Calibri" w:cs="Calibri"/>
          <w:noProof w:val="0"/>
          <w:sz w:val="26"/>
          <w:szCs w:val="26"/>
          <w:lang w:val="en-PH"/>
        </w:rPr>
      </w:pPr>
      <w:r w:rsidRPr="2B803ABF" w:rsidR="2B803ABF">
        <w:rPr>
          <w:rFonts w:ascii="Calibri" w:hAnsi="Calibri" w:eastAsia="Calibri" w:cs="Calibri"/>
          <w:b w:val="0"/>
          <w:bCs w:val="0"/>
          <w:noProof w:val="0"/>
          <w:sz w:val="26"/>
          <w:szCs w:val="26"/>
          <w:lang w:val="en-PH"/>
        </w:rPr>
        <w:t>The driver will be informed of how many reservations his vehicle has for his next trip</w:t>
      </w:r>
    </w:p>
    <w:p w:rsidR="2EF52B88" w:rsidP="2EF52B88" w:rsidRDefault="2EF52B88" w14:noSpellErr="1" w14:paraId="59946B92" w14:textId="5B19EA6F">
      <w:pPr>
        <w:pStyle w:val="Normal"/>
        <w:spacing w:lineRule="atLeast"/>
        <w:ind w:left="851"/>
        <w:rPr>
          <w:rFonts w:ascii="Calibri" w:hAnsi="Calibri" w:eastAsia="Calibri" w:cs="Calibri"/>
          <w:b w:val="1"/>
          <w:bCs w:val="1"/>
          <w:noProof w:val="0"/>
          <w:sz w:val="26"/>
          <w:szCs w:val="26"/>
          <w:lang w:val="en-PH"/>
        </w:rPr>
      </w:pPr>
    </w:p>
    <w:p w:rsidR="2EF52B88" w:rsidP="2EF52B88" w:rsidRDefault="2EF52B88" w14:noSpellErr="1" w14:paraId="18AD6F1D" w14:textId="0421F1C4">
      <w:pPr>
        <w:spacing w:lineRule="atLeast"/>
        <w:ind w:left="851"/>
        <w:rPr>
          <w:rFonts w:ascii="Calibri" w:hAnsi="Calibri" w:eastAsia="Calibri" w:cs="Calibri"/>
          <w:noProof w:val="0"/>
          <w:sz w:val="26"/>
          <w:szCs w:val="26"/>
          <w:lang w:val="en-PH"/>
        </w:rPr>
      </w:pPr>
      <w:r w:rsidRPr="2EF52B88" w:rsidR="2EF52B88">
        <w:rPr>
          <w:rFonts w:ascii="Calibri" w:hAnsi="Calibri" w:eastAsia="Calibri" w:cs="Calibri"/>
          <w:b w:val="1"/>
          <w:bCs w:val="1"/>
          <w:noProof w:val="0"/>
          <w:sz w:val="26"/>
          <w:szCs w:val="26"/>
          <w:lang w:val="en-PH"/>
        </w:rPr>
        <w:t xml:space="preserve">Basic Flow: </w:t>
      </w:r>
    </w:p>
    <w:p w:rsidR="2EF52B88" w:rsidP="2B803ABF" w:rsidRDefault="2EF52B88" w14:noSpellErr="1" w14:paraId="3667F749" w14:textId="5044AF62">
      <w:pPr>
        <w:pStyle w:val="ListParagraph"/>
        <w:numPr>
          <w:ilvl w:val="1"/>
          <w:numId w:val="25"/>
        </w:numPr>
        <w:spacing w:lineRule="atLeast"/>
        <w:ind/>
        <w:rPr>
          <w:rFonts w:ascii="Calibri" w:hAnsi="Calibri" w:eastAsia="Calibri" w:cs="Calibri"/>
          <w:noProof w:val="0"/>
          <w:sz w:val="26"/>
          <w:szCs w:val="26"/>
          <w:lang w:val="en-PH"/>
        </w:rPr>
      </w:pPr>
      <w:r w:rsidRPr="2B803ABF" w:rsidR="2B803ABF">
        <w:rPr>
          <w:rFonts w:ascii="Calibri" w:hAnsi="Calibri" w:eastAsia="Calibri" w:cs="Calibri"/>
          <w:noProof w:val="0"/>
          <w:sz w:val="26"/>
          <w:szCs w:val="26"/>
          <w:lang w:val="en-PH"/>
        </w:rPr>
        <w:t>After selecting a route to take for his/her trip, the user selects to book a ride in a PUV in advance.</w:t>
      </w:r>
    </w:p>
    <w:p w:rsidR="2EF52B88" w:rsidP="2B803ABF" w:rsidRDefault="2EF52B88" w14:noSpellErr="1" w14:paraId="576EED50" w14:textId="2475259D">
      <w:pPr>
        <w:pStyle w:val="ListParagraph"/>
        <w:numPr>
          <w:ilvl w:val="1"/>
          <w:numId w:val="25"/>
        </w:numPr>
        <w:spacing w:lineRule="atLeast"/>
        <w:ind/>
        <w:rPr>
          <w:rFonts w:ascii="Calibri" w:hAnsi="Calibri" w:eastAsia="Calibri" w:cs="Calibri"/>
          <w:noProof w:val="0"/>
          <w:sz w:val="26"/>
          <w:szCs w:val="26"/>
          <w:lang w:val="en-PH"/>
        </w:rPr>
      </w:pPr>
      <w:r w:rsidRPr="2B803ABF" w:rsidR="2B803ABF">
        <w:rPr>
          <w:rFonts w:ascii="Calibri" w:hAnsi="Calibri" w:eastAsia="Calibri" w:cs="Calibri"/>
          <w:noProof w:val="0"/>
          <w:sz w:val="26"/>
          <w:szCs w:val="26"/>
          <w:lang w:val="en-PH"/>
        </w:rPr>
        <w:t>The</w:t>
      </w:r>
      <w:r w:rsidRPr="2B803ABF" w:rsidR="2B803ABF">
        <w:rPr>
          <w:rFonts w:ascii="Calibri" w:hAnsi="Calibri" w:eastAsia="Calibri" w:cs="Calibri"/>
          <w:noProof w:val="0"/>
          <w:sz w:val="26"/>
          <w:szCs w:val="26"/>
          <w:lang w:val="en-PH"/>
        </w:rPr>
        <w:t xml:space="preserve"> application loads and displays the available PUVs (suited to his/her trip) and their details such as:</w:t>
      </w:r>
    </w:p>
    <w:p w:rsidR="2EF52B88" w:rsidP="2B803ABF" w:rsidRDefault="2EF52B88" w14:noSpellErr="1" w14:paraId="2711EAA4" w14:textId="7D69AA92">
      <w:pPr>
        <w:pStyle w:val="ListParagraph"/>
        <w:numPr>
          <w:ilvl w:val="2"/>
          <w:numId w:val="25"/>
        </w:numPr>
        <w:spacing w:lineRule="atLeast"/>
        <w:ind/>
        <w:rPr>
          <w:rFonts w:ascii="Calibri" w:hAnsi="Calibri" w:eastAsia="Calibri" w:cs="Calibri"/>
          <w:noProof w:val="0"/>
          <w:sz w:val="26"/>
          <w:szCs w:val="26"/>
          <w:lang w:val="en-PH"/>
        </w:rPr>
      </w:pPr>
      <w:r w:rsidRPr="2B803ABF" w:rsidR="2B803ABF">
        <w:rPr>
          <w:rFonts w:ascii="Calibri" w:hAnsi="Calibri" w:eastAsia="Calibri" w:cs="Calibri"/>
          <w:noProof w:val="0"/>
          <w:sz w:val="26"/>
          <w:szCs w:val="26"/>
          <w:lang w:val="en-PH"/>
        </w:rPr>
        <w:t>Vehicle pick-up location</w:t>
      </w:r>
    </w:p>
    <w:p w:rsidR="2EF52B88" w:rsidP="2B803ABF" w:rsidRDefault="2EF52B88" w14:noSpellErr="1" w14:paraId="7BC2201A" w14:textId="422FC6E5">
      <w:pPr>
        <w:pStyle w:val="ListParagraph"/>
        <w:numPr>
          <w:ilvl w:val="2"/>
          <w:numId w:val="25"/>
        </w:numPr>
        <w:spacing w:lineRule="atLeast"/>
        <w:ind/>
        <w:rPr>
          <w:rFonts w:ascii="Calibri" w:hAnsi="Calibri" w:eastAsia="Calibri" w:cs="Calibri"/>
          <w:noProof w:val="0"/>
          <w:sz w:val="26"/>
          <w:szCs w:val="26"/>
          <w:lang w:val="en-PH"/>
        </w:rPr>
      </w:pPr>
      <w:r w:rsidRPr="2B803ABF" w:rsidR="2B803ABF">
        <w:rPr>
          <w:rFonts w:ascii="Calibri" w:hAnsi="Calibri" w:eastAsia="Calibri" w:cs="Calibri"/>
          <w:noProof w:val="0"/>
          <w:sz w:val="26"/>
          <w:szCs w:val="26"/>
          <w:lang w:val="en-PH"/>
        </w:rPr>
        <w:t>Time of departure</w:t>
      </w:r>
    </w:p>
    <w:p w:rsidR="2EF52B88" w:rsidP="2B803ABF" w:rsidRDefault="2EF52B88" w14:noSpellErr="1" w14:paraId="2C720863" w14:textId="71FD5162">
      <w:pPr>
        <w:pStyle w:val="ListParagraph"/>
        <w:numPr>
          <w:ilvl w:val="2"/>
          <w:numId w:val="25"/>
        </w:numPr>
        <w:spacing w:lineRule="atLeast"/>
        <w:ind/>
        <w:rPr>
          <w:rFonts w:ascii="Calibri" w:hAnsi="Calibri" w:eastAsia="Calibri" w:cs="Calibri"/>
          <w:noProof w:val="0"/>
          <w:sz w:val="26"/>
          <w:szCs w:val="26"/>
          <w:lang w:val="en-PH"/>
        </w:rPr>
      </w:pPr>
      <w:r w:rsidRPr="2B803ABF" w:rsidR="2B803ABF">
        <w:rPr>
          <w:rFonts w:ascii="Calibri" w:hAnsi="Calibri" w:eastAsia="Calibri" w:cs="Calibri"/>
          <w:noProof w:val="0"/>
          <w:sz w:val="26"/>
          <w:szCs w:val="26"/>
          <w:lang w:val="en-PH"/>
        </w:rPr>
        <w:t>A</w:t>
      </w:r>
      <w:r w:rsidRPr="2B803ABF" w:rsidR="2B803ABF">
        <w:rPr>
          <w:rFonts w:ascii="Calibri" w:hAnsi="Calibri" w:eastAsia="Calibri" w:cs="Calibri"/>
          <w:noProof w:val="0"/>
          <w:sz w:val="26"/>
          <w:szCs w:val="26"/>
          <w:lang w:val="en-PH"/>
        </w:rPr>
        <w:t>vailable seats remaining</w:t>
      </w:r>
    </w:p>
    <w:p w:rsidR="2EF52B88" w:rsidP="2B803ABF" w:rsidRDefault="2EF52B88" w14:paraId="705D7C28" w14:noSpellErr="1" w14:textId="78903233">
      <w:pPr>
        <w:pStyle w:val="ListParagraph"/>
        <w:numPr>
          <w:ilvl w:val="1"/>
          <w:numId w:val="25"/>
        </w:numPr>
        <w:spacing w:lineRule="atLeast"/>
        <w:ind/>
        <w:rPr>
          <w:rFonts w:ascii="Calibri" w:hAnsi="Calibri" w:eastAsia="Calibri" w:cs="Calibri"/>
          <w:noProof w:val="0"/>
          <w:sz w:val="26"/>
          <w:szCs w:val="26"/>
          <w:lang w:val="en-PH"/>
        </w:rPr>
      </w:pPr>
      <w:r w:rsidRPr="2B803ABF" w:rsidR="2B803ABF">
        <w:rPr>
          <w:rFonts w:ascii="Calibri" w:hAnsi="Calibri" w:eastAsia="Calibri" w:cs="Calibri"/>
          <w:noProof w:val="0"/>
          <w:sz w:val="26"/>
          <w:szCs w:val="26"/>
          <w:lang w:val="en-PH"/>
        </w:rPr>
        <w:t>The user decides on which vehicle to reserve a seat in, for an additional cost.</w:t>
      </w:r>
    </w:p>
    <w:p w:rsidR="2B803ABF" w:rsidP="2B803ABF" w:rsidRDefault="2B803ABF" w14:paraId="77AA9CD4" w14:textId="7F83C397">
      <w:pPr>
        <w:pStyle w:val="Normal"/>
        <w:rPr>
          <w:rFonts w:ascii="Calibri" w:hAnsi="Calibri" w:eastAsia="Calibri" w:cs="Calibri"/>
          <w:noProof w:val="0"/>
          <w:sz w:val="26"/>
          <w:szCs w:val="26"/>
          <w:lang w:val="en-PH"/>
        </w:rPr>
      </w:pPr>
    </w:p>
    <w:p w:rsidR="2EF52B88" w:rsidP="2EF52B88" w:rsidRDefault="2EF52B88" w14:noSpellErr="1" w14:paraId="2251BB1B" w14:textId="7C007984">
      <w:pPr>
        <w:spacing w:lineRule="atLeast"/>
        <w:ind w:left="851"/>
        <w:rPr>
          <w:rFonts w:ascii="Calibri" w:hAnsi="Calibri" w:eastAsia="Calibri" w:cs="Calibri"/>
          <w:b w:val="1"/>
          <w:bCs w:val="1"/>
          <w:noProof w:val="0"/>
          <w:sz w:val="26"/>
          <w:szCs w:val="26"/>
          <w:lang w:val="en-PH"/>
        </w:rPr>
      </w:pPr>
      <w:r w:rsidRPr="2EF52B88" w:rsidR="2EF52B88">
        <w:rPr>
          <w:rFonts w:ascii="Calibri" w:hAnsi="Calibri" w:eastAsia="Calibri" w:cs="Calibri"/>
          <w:b w:val="1"/>
          <w:bCs w:val="1"/>
          <w:noProof w:val="0"/>
          <w:sz w:val="26"/>
          <w:szCs w:val="26"/>
          <w:lang w:val="en-PH"/>
        </w:rPr>
        <w:t>Use Case #</w:t>
      </w:r>
      <w:r w:rsidRPr="2EF52B88" w:rsidR="2EF52B88">
        <w:rPr>
          <w:rFonts w:ascii="Calibri" w:hAnsi="Calibri" w:eastAsia="Calibri" w:cs="Calibri"/>
          <w:b w:val="1"/>
          <w:bCs w:val="1"/>
          <w:noProof w:val="0"/>
          <w:sz w:val="26"/>
          <w:szCs w:val="26"/>
          <w:lang w:val="en-PH"/>
        </w:rPr>
        <w:t>4</w:t>
      </w:r>
    </w:p>
    <w:p w:rsidR="2EF52B88" w:rsidP="2B803ABF" w:rsidRDefault="2EF52B88" w14:noSpellErr="1" w14:paraId="3AF79B64" w14:textId="2AED59E7">
      <w:pPr>
        <w:spacing w:lineRule="atLeast"/>
        <w:ind w:left="993" w:hanging="142"/>
        <w:rPr>
          <w:rFonts w:ascii="Calibri" w:hAnsi="Calibri" w:eastAsia="Calibri" w:cs="Calibri"/>
          <w:noProof w:val="0"/>
          <w:sz w:val="26"/>
          <w:szCs w:val="26"/>
          <w:lang w:val="en-PH"/>
        </w:rPr>
      </w:pPr>
      <w:r w:rsidRPr="2B803ABF" w:rsidR="2B803ABF">
        <w:rPr>
          <w:rFonts w:ascii="Calibri" w:hAnsi="Calibri" w:eastAsia="Calibri" w:cs="Calibri"/>
          <w:b w:val="1"/>
          <w:bCs w:val="1"/>
          <w:noProof w:val="0"/>
          <w:sz w:val="26"/>
          <w:szCs w:val="26"/>
          <w:lang w:val="en-PH"/>
        </w:rPr>
        <w:t xml:space="preserve">Scenario: </w:t>
      </w:r>
      <w:r w:rsidRPr="2B803ABF" w:rsidR="2B803ABF">
        <w:rPr>
          <w:rFonts w:ascii="Calibri" w:hAnsi="Calibri" w:eastAsia="Calibri" w:cs="Calibri"/>
          <w:b w:val="1"/>
          <w:bCs w:val="1"/>
          <w:noProof w:val="0"/>
          <w:sz w:val="26"/>
          <w:szCs w:val="26"/>
          <w:lang w:val="en-PH"/>
        </w:rPr>
        <w:t>Rating of Routes</w:t>
      </w:r>
    </w:p>
    <w:p w:rsidR="2EF52B88" w:rsidP="2B803ABF" w:rsidRDefault="2EF52B88" w14:paraId="29BAF981" w14:noSpellErr="1" w14:textId="7B2264EA">
      <w:pPr>
        <w:spacing w:lineRule="atLeast"/>
        <w:ind w:left="993" w:hanging="142"/>
        <w:rPr>
          <w:rFonts w:ascii="Calibri" w:hAnsi="Calibri" w:eastAsia="Calibri" w:cs="Calibri"/>
          <w:noProof w:val="0"/>
          <w:sz w:val="26"/>
          <w:szCs w:val="26"/>
          <w:lang w:val="en-PH"/>
        </w:rPr>
      </w:pPr>
      <w:r w:rsidRPr="2B803ABF" w:rsidR="2B803ABF">
        <w:rPr>
          <w:rFonts w:ascii="Calibri" w:hAnsi="Calibri" w:eastAsia="Calibri" w:cs="Calibri"/>
          <w:noProof w:val="0"/>
          <w:sz w:val="26"/>
          <w:szCs w:val="26"/>
          <w:lang w:val="en-PH"/>
        </w:rPr>
        <w:t xml:space="preserve">Primary Actor: </w:t>
      </w:r>
      <w:r w:rsidRPr="2B803ABF" w:rsidR="2B803ABF">
        <w:rPr>
          <w:rFonts w:ascii="Calibri" w:hAnsi="Calibri" w:eastAsia="Calibri" w:cs="Calibri"/>
          <w:noProof w:val="0"/>
          <w:sz w:val="26"/>
          <w:szCs w:val="26"/>
          <w:lang w:val="en-PH"/>
        </w:rPr>
        <w:t>User</w:t>
      </w:r>
      <w:r w:rsidRPr="2B803ABF" w:rsidR="2B803ABF">
        <w:rPr>
          <w:rFonts w:ascii="Calibri" w:hAnsi="Calibri" w:eastAsia="Calibri" w:cs="Calibri"/>
          <w:noProof w:val="0"/>
          <w:sz w:val="26"/>
          <w:szCs w:val="26"/>
          <w:lang w:val="en-PH"/>
        </w:rPr>
        <w:t>/Commuter</w:t>
      </w:r>
    </w:p>
    <w:p w:rsidR="2EF52B88" w:rsidP="2B803ABF" w:rsidRDefault="2EF52B88" w14:paraId="0C27ECED" w14:noSpellErr="1" w14:textId="04115DC6">
      <w:pPr>
        <w:spacing w:lineRule="atLeast"/>
        <w:ind w:left="851"/>
        <w:rPr>
          <w:rFonts w:ascii="Calibri" w:hAnsi="Calibri" w:eastAsia="Calibri" w:cs="Calibri"/>
          <w:noProof w:val="0"/>
          <w:sz w:val="26"/>
          <w:szCs w:val="26"/>
          <w:lang w:val="en-PH"/>
        </w:rPr>
      </w:pPr>
      <w:r w:rsidRPr="2B803ABF" w:rsidR="2B803ABF">
        <w:rPr>
          <w:rFonts w:ascii="Calibri" w:hAnsi="Calibri" w:eastAsia="Calibri" w:cs="Calibri"/>
          <w:noProof w:val="0"/>
          <w:sz w:val="26"/>
          <w:szCs w:val="26"/>
          <w:lang w:val="en-PH"/>
        </w:rPr>
        <w:t xml:space="preserve">Stakeholders and Interest: </w:t>
      </w:r>
      <w:r w:rsidRPr="2B803ABF" w:rsidR="2B803ABF">
        <w:rPr>
          <w:rFonts w:ascii="Calibri" w:hAnsi="Calibri" w:eastAsia="Calibri" w:cs="Calibri"/>
          <w:noProof w:val="0"/>
          <w:sz w:val="26"/>
          <w:szCs w:val="26"/>
          <w:lang w:val="en-PH"/>
        </w:rPr>
        <w:t>Other commuters</w:t>
      </w:r>
    </w:p>
    <w:p w:rsidR="2EF52B88" w:rsidP="2EF52B88" w:rsidRDefault="2EF52B88" w14:paraId="3A51554F" w14:textId="4BECCCB3">
      <w:pPr>
        <w:spacing w:lineRule="atLeast"/>
        <w:ind w:left="851"/>
        <w:rPr>
          <w:rFonts w:ascii="Calibri" w:hAnsi="Calibri" w:eastAsia="Calibri" w:cs="Calibri"/>
          <w:noProof w:val="0"/>
          <w:sz w:val="26"/>
          <w:szCs w:val="26"/>
          <w:lang w:val="en-PH"/>
        </w:rPr>
      </w:pPr>
    </w:p>
    <w:p w:rsidR="2B803ABF" w:rsidP="32909945" w:rsidRDefault="2B803ABF" w14:paraId="61F6D5DB" w14:textId="20614232" w14:noSpellErr="1">
      <w:pPr>
        <w:ind w:left="851"/>
        <w:rPr>
          <w:rFonts w:ascii="Calibri" w:hAnsi="Calibri" w:eastAsia="Calibri" w:cs="Calibri"/>
          <w:noProof w:val="0"/>
          <w:sz w:val="26"/>
          <w:szCs w:val="26"/>
          <w:lang w:val="en-PH"/>
        </w:rPr>
      </w:pPr>
      <w:r w:rsidRPr="32909945" w:rsidR="32909945">
        <w:rPr>
          <w:rFonts w:ascii="Calibri" w:hAnsi="Calibri" w:eastAsia="Calibri" w:cs="Calibri"/>
          <w:b w:val="1"/>
          <w:bCs w:val="1"/>
          <w:noProof w:val="0"/>
          <w:sz w:val="26"/>
          <w:szCs w:val="26"/>
          <w:lang w:val="en-PH"/>
        </w:rPr>
        <w:t>Preconditions:</w:t>
      </w:r>
      <w:r w:rsidRPr="32909945" w:rsidR="32909945">
        <w:rPr>
          <w:rFonts w:ascii="Calibri" w:hAnsi="Calibri" w:eastAsia="Calibri" w:cs="Calibri"/>
          <w:noProof w:val="0"/>
          <w:sz w:val="26"/>
          <w:szCs w:val="26"/>
          <w:lang w:val="en-PH"/>
        </w:rPr>
        <w:t xml:space="preserve"> </w:t>
      </w:r>
    </w:p>
    <w:p w:rsidR="2B803ABF" w:rsidP="2B803ABF" w:rsidRDefault="2B803ABF" w14:noSpellErr="1" w14:paraId="10B09BC3" w14:textId="211342F9">
      <w:pPr>
        <w:pStyle w:val="ListParagraph"/>
        <w:numPr>
          <w:ilvl w:val="1"/>
          <w:numId w:val="26"/>
        </w:numPr>
        <w:rPr>
          <w:rFonts w:ascii="Calibri" w:hAnsi="Calibri" w:eastAsia="Calibri" w:cs="Calibri"/>
          <w:noProof w:val="0"/>
          <w:sz w:val="26"/>
          <w:szCs w:val="26"/>
          <w:lang w:val="en-PH"/>
        </w:rPr>
      </w:pPr>
      <w:r w:rsidRPr="2B803ABF" w:rsidR="2B803ABF">
        <w:rPr>
          <w:rFonts w:ascii="Calibri" w:hAnsi="Calibri" w:eastAsia="Calibri" w:cs="Calibri"/>
          <w:noProof w:val="0"/>
          <w:sz w:val="26"/>
          <w:szCs w:val="26"/>
          <w:lang w:val="en-PH"/>
        </w:rPr>
        <w:t>T</w:t>
      </w:r>
      <w:r w:rsidRPr="2B803ABF" w:rsidR="2B803ABF">
        <w:rPr>
          <w:rFonts w:ascii="Calibri" w:hAnsi="Calibri" w:eastAsia="Calibri" w:cs="Calibri"/>
          <w:noProof w:val="0"/>
          <w:sz w:val="26"/>
          <w:szCs w:val="26"/>
          <w:lang w:val="en-PH"/>
        </w:rPr>
        <w:t>he user's trip has been completed</w:t>
      </w:r>
    </w:p>
    <w:p w:rsidR="2EF52B88" w:rsidP="2EF52B88" w:rsidRDefault="2EF52B88" w14:noSpellErr="1" w14:paraId="4B1B054D" w14:textId="496638D3">
      <w:pPr>
        <w:spacing w:lineRule="atLeast"/>
        <w:ind w:left="851"/>
        <w:rPr>
          <w:rFonts w:ascii="Calibri" w:hAnsi="Calibri" w:eastAsia="Calibri" w:cs="Calibri"/>
          <w:noProof w:val="0"/>
          <w:sz w:val="26"/>
          <w:szCs w:val="26"/>
          <w:lang w:val="en-PH"/>
        </w:rPr>
      </w:pPr>
      <w:r w:rsidRPr="2B803ABF" w:rsidR="2B803ABF">
        <w:rPr>
          <w:rFonts w:ascii="Calibri" w:hAnsi="Calibri" w:eastAsia="Calibri" w:cs="Calibri"/>
          <w:b w:val="1"/>
          <w:bCs w:val="1"/>
          <w:noProof w:val="0"/>
          <w:sz w:val="26"/>
          <w:szCs w:val="26"/>
          <w:lang w:val="en-PH"/>
        </w:rPr>
        <w:t xml:space="preserve">Postconditions: </w:t>
      </w:r>
    </w:p>
    <w:p w:rsidR="2B803ABF" w:rsidP="2B803ABF" w:rsidRDefault="2B803ABF" w14:noSpellErr="1" w14:paraId="6C1C560F" w14:textId="741043EE">
      <w:pPr>
        <w:pStyle w:val="ListParagraph"/>
        <w:numPr>
          <w:ilvl w:val="1"/>
          <w:numId w:val="27"/>
        </w:numPr>
        <w:rPr>
          <w:rFonts w:ascii="Calibri" w:hAnsi="Calibri" w:eastAsia="Calibri" w:cs="Calibri"/>
          <w:noProof w:val="0"/>
          <w:sz w:val="26"/>
          <w:szCs w:val="26"/>
          <w:lang w:val="en-PH"/>
        </w:rPr>
      </w:pPr>
      <w:r w:rsidRPr="2B803ABF" w:rsidR="2B803ABF">
        <w:rPr>
          <w:rFonts w:ascii="Calibri" w:hAnsi="Calibri" w:eastAsia="Calibri" w:cs="Calibri"/>
          <w:b w:val="0"/>
          <w:bCs w:val="0"/>
          <w:noProof w:val="0"/>
          <w:sz w:val="26"/>
          <w:szCs w:val="26"/>
          <w:lang w:val="en-PH"/>
        </w:rPr>
        <w:t>The application adds the review to the route's overall rating, reflected in real time</w:t>
      </w:r>
    </w:p>
    <w:p w:rsidR="2EF52B88" w:rsidP="2EF52B88" w:rsidRDefault="2EF52B88" w14:noSpellErr="1" w14:paraId="24A44327" w14:textId="5B19EA6F">
      <w:pPr>
        <w:pStyle w:val="Normal"/>
        <w:spacing w:lineRule="atLeast"/>
        <w:ind w:left="851"/>
        <w:rPr>
          <w:rFonts w:ascii="Calibri" w:hAnsi="Calibri" w:eastAsia="Calibri" w:cs="Calibri"/>
          <w:b w:val="1"/>
          <w:bCs w:val="1"/>
          <w:noProof w:val="0"/>
          <w:sz w:val="26"/>
          <w:szCs w:val="26"/>
          <w:lang w:val="en-PH"/>
        </w:rPr>
      </w:pPr>
    </w:p>
    <w:p w:rsidR="2EF52B88" w:rsidP="2EF52B88" w:rsidRDefault="2EF52B88" w14:noSpellErr="1" w14:paraId="35F41169" w14:textId="0421F1C4">
      <w:pPr>
        <w:spacing w:lineRule="atLeast"/>
        <w:ind w:left="851"/>
        <w:rPr>
          <w:rFonts w:ascii="Calibri" w:hAnsi="Calibri" w:eastAsia="Calibri" w:cs="Calibri"/>
          <w:noProof w:val="0"/>
          <w:sz w:val="26"/>
          <w:szCs w:val="26"/>
          <w:lang w:val="en-PH"/>
        </w:rPr>
      </w:pPr>
      <w:r w:rsidRPr="2B803ABF" w:rsidR="2B803ABF">
        <w:rPr>
          <w:rFonts w:ascii="Calibri" w:hAnsi="Calibri" w:eastAsia="Calibri" w:cs="Calibri"/>
          <w:b w:val="1"/>
          <w:bCs w:val="1"/>
          <w:noProof w:val="0"/>
          <w:sz w:val="26"/>
          <w:szCs w:val="26"/>
          <w:lang w:val="en-PH"/>
        </w:rPr>
        <w:t xml:space="preserve">Basic Flow: </w:t>
      </w:r>
    </w:p>
    <w:p w:rsidR="2B803ABF" w:rsidP="2B803ABF" w:rsidRDefault="2B803ABF" w14:noSpellErr="1" w14:paraId="1A1707F2" w14:textId="182A7D58">
      <w:pPr>
        <w:pStyle w:val="ListParagraph"/>
        <w:numPr>
          <w:ilvl w:val="1"/>
          <w:numId w:val="28"/>
        </w:numPr>
        <w:rPr>
          <w:rFonts w:ascii="Calibri" w:hAnsi="Calibri" w:eastAsia="Calibri" w:cs="Calibri"/>
          <w:noProof w:val="0"/>
          <w:sz w:val="26"/>
          <w:szCs w:val="26"/>
          <w:lang w:val="en-PH"/>
        </w:rPr>
      </w:pPr>
      <w:r w:rsidRPr="2B803ABF" w:rsidR="2B803ABF">
        <w:rPr>
          <w:rFonts w:ascii="Calibri" w:hAnsi="Calibri" w:eastAsia="Calibri" w:cs="Calibri"/>
          <w:b w:val="0"/>
          <w:bCs w:val="0"/>
          <w:noProof w:val="0"/>
          <w:sz w:val="26"/>
          <w:szCs w:val="26"/>
          <w:lang w:val="en-PH"/>
        </w:rPr>
        <w:t>When the user has finished a trip through his/her selected route, the application gives the option to rate the route.</w:t>
      </w:r>
    </w:p>
    <w:p w:rsidR="2B803ABF" w:rsidP="2B803ABF" w:rsidRDefault="2B803ABF" w14:noSpellErr="1" w14:paraId="694176A5" w14:textId="09DD6B29">
      <w:pPr>
        <w:pStyle w:val="ListParagraph"/>
        <w:numPr>
          <w:ilvl w:val="1"/>
          <w:numId w:val="28"/>
        </w:numPr>
        <w:rPr>
          <w:rFonts w:ascii="Calibri" w:hAnsi="Calibri" w:eastAsia="Calibri" w:cs="Calibri"/>
          <w:noProof w:val="0"/>
          <w:sz w:val="26"/>
          <w:szCs w:val="26"/>
          <w:lang w:val="en-PH"/>
        </w:rPr>
      </w:pPr>
      <w:r w:rsidRPr="2B803ABF" w:rsidR="2B803ABF">
        <w:rPr>
          <w:rFonts w:ascii="Calibri" w:hAnsi="Calibri" w:eastAsia="Calibri" w:cs="Calibri"/>
          <w:b w:val="0"/>
          <w:bCs w:val="0"/>
          <w:noProof w:val="0"/>
          <w:sz w:val="26"/>
          <w:szCs w:val="26"/>
          <w:lang w:val="en-PH"/>
        </w:rPr>
        <w:t>The user accepts the prompt and gives his/her honest rating scores</w:t>
      </w:r>
    </w:p>
    <w:p w:rsidR="2B803ABF" w:rsidP="2B803ABF" w:rsidRDefault="2B803ABF" w14:noSpellErr="1" w14:paraId="4945D6FF" w14:textId="44A49B22">
      <w:pPr>
        <w:pStyle w:val="ListParagraph"/>
        <w:numPr>
          <w:ilvl w:val="1"/>
          <w:numId w:val="28"/>
        </w:numPr>
        <w:rPr>
          <w:rFonts w:ascii="Calibri" w:hAnsi="Calibri" w:eastAsia="Calibri" w:cs="Calibri"/>
          <w:noProof w:val="0"/>
          <w:sz w:val="26"/>
          <w:szCs w:val="26"/>
          <w:lang w:val="en-PH"/>
        </w:rPr>
      </w:pPr>
      <w:r w:rsidRPr="2B803ABF" w:rsidR="2B803ABF">
        <w:rPr>
          <w:rFonts w:ascii="Calibri" w:hAnsi="Calibri" w:eastAsia="Calibri" w:cs="Calibri"/>
          <w:b w:val="0"/>
          <w:bCs w:val="0"/>
          <w:noProof w:val="0"/>
          <w:sz w:val="26"/>
          <w:szCs w:val="26"/>
          <w:lang w:val="en-PH"/>
        </w:rPr>
        <w:t>The application prompts the user to give a short statement on his/her overall experience</w:t>
      </w:r>
    </w:p>
    <w:p w:rsidR="2B803ABF" w:rsidP="2B803ABF" w:rsidRDefault="2B803ABF" w14:noSpellErr="1" w14:paraId="1C240BDD" w14:textId="4EDFD7BE">
      <w:pPr>
        <w:pStyle w:val="ListParagraph"/>
        <w:numPr>
          <w:ilvl w:val="1"/>
          <w:numId w:val="28"/>
        </w:numPr>
        <w:rPr>
          <w:rFonts w:ascii="Calibri" w:hAnsi="Calibri" w:eastAsia="Calibri" w:cs="Calibri"/>
          <w:noProof w:val="0"/>
          <w:sz w:val="26"/>
          <w:szCs w:val="26"/>
          <w:lang w:val="en-PH"/>
        </w:rPr>
      </w:pPr>
      <w:r w:rsidRPr="2B803ABF" w:rsidR="2B803ABF">
        <w:rPr>
          <w:rFonts w:ascii="Calibri" w:hAnsi="Calibri" w:eastAsia="Calibri" w:cs="Calibri"/>
          <w:b w:val="0"/>
          <w:bCs w:val="0"/>
          <w:noProof w:val="0"/>
          <w:sz w:val="26"/>
          <w:szCs w:val="26"/>
          <w:lang w:val="en-PH"/>
        </w:rPr>
        <w:t>The user provides the short statement and submits the result to the application's database.</w:t>
      </w:r>
    </w:p>
    <w:p w:rsidR="2EF52B88" w:rsidP="2EF52B88" w:rsidRDefault="2EF52B88" w14:noSpellErr="1" w14:paraId="6EF05D58" w14:textId="5E30CF71">
      <w:pPr>
        <w:pStyle w:val="Normal"/>
        <w:spacing w:lineRule="atLeast"/>
        <w:ind w:firstLine="720"/>
        <w:rPr>
          <w:rFonts w:ascii="Calibri" w:hAnsi="Calibri" w:eastAsia="Calibri" w:cs="Calibri"/>
          <w:noProof w:val="0"/>
          <w:sz w:val="26"/>
          <w:szCs w:val="26"/>
          <w:lang w:val="en-PH"/>
        </w:rPr>
      </w:pPr>
    </w:p>
    <w:p w:rsidR="2EF52B88" w:rsidP="2EF52B88" w:rsidRDefault="2EF52B88" w14:noSpellErr="1" w14:paraId="50A04E49" w14:textId="17D85796">
      <w:pPr>
        <w:spacing w:lineRule="atLeast"/>
        <w:ind w:left="851"/>
        <w:rPr>
          <w:rFonts w:ascii="Calibri" w:hAnsi="Calibri" w:eastAsia="Calibri" w:cs="Calibri"/>
          <w:b w:val="1"/>
          <w:bCs w:val="1"/>
          <w:noProof w:val="0"/>
          <w:sz w:val="26"/>
          <w:szCs w:val="26"/>
          <w:lang w:val="en-PH"/>
        </w:rPr>
      </w:pPr>
      <w:r w:rsidRPr="2EF52B88" w:rsidR="2EF52B88">
        <w:rPr>
          <w:rFonts w:ascii="Calibri" w:hAnsi="Calibri" w:eastAsia="Calibri" w:cs="Calibri"/>
          <w:b w:val="1"/>
          <w:bCs w:val="1"/>
          <w:noProof w:val="0"/>
          <w:sz w:val="26"/>
          <w:szCs w:val="26"/>
          <w:lang w:val="en-PH"/>
        </w:rPr>
        <w:t>Use Case #</w:t>
      </w:r>
      <w:r w:rsidRPr="2EF52B88" w:rsidR="2EF52B88">
        <w:rPr>
          <w:rFonts w:ascii="Calibri" w:hAnsi="Calibri" w:eastAsia="Calibri" w:cs="Calibri"/>
          <w:b w:val="1"/>
          <w:bCs w:val="1"/>
          <w:noProof w:val="0"/>
          <w:sz w:val="26"/>
          <w:szCs w:val="26"/>
          <w:lang w:val="en-PH"/>
        </w:rPr>
        <w:t>5</w:t>
      </w:r>
    </w:p>
    <w:p w:rsidR="2EF52B88" w:rsidP="2EF52B88" w:rsidRDefault="2EF52B88" w14:noSpellErr="1" w14:paraId="0F229DBC" w14:textId="6420CA3C">
      <w:pPr>
        <w:spacing w:lineRule="atLeast"/>
        <w:ind w:left="993" w:hanging="142"/>
        <w:rPr>
          <w:rFonts w:ascii="Calibri" w:hAnsi="Calibri" w:eastAsia="Calibri" w:cs="Calibri"/>
          <w:noProof w:val="0"/>
          <w:sz w:val="26"/>
          <w:szCs w:val="26"/>
          <w:lang w:val="en-PH"/>
        </w:rPr>
      </w:pPr>
      <w:r w:rsidRPr="2B803ABF" w:rsidR="2B803ABF">
        <w:rPr>
          <w:rFonts w:ascii="Calibri" w:hAnsi="Calibri" w:eastAsia="Calibri" w:cs="Calibri"/>
          <w:b w:val="1"/>
          <w:bCs w:val="1"/>
          <w:noProof w:val="0"/>
          <w:sz w:val="26"/>
          <w:szCs w:val="26"/>
          <w:lang w:val="en-PH"/>
        </w:rPr>
        <w:t xml:space="preserve">Scenario: </w:t>
      </w:r>
      <w:r w:rsidRPr="2B803ABF" w:rsidR="2B803ABF">
        <w:rPr>
          <w:rFonts w:ascii="Calibri" w:hAnsi="Calibri" w:eastAsia="Calibri" w:cs="Calibri"/>
          <w:b w:val="1"/>
          <w:bCs w:val="1"/>
          <w:noProof w:val="0"/>
          <w:sz w:val="26"/>
          <w:szCs w:val="26"/>
          <w:lang w:val="en-PH"/>
        </w:rPr>
        <w:t>Automation of an Alarm</w:t>
      </w:r>
    </w:p>
    <w:p w:rsidR="2EF52B88" w:rsidP="2B803ABF" w:rsidRDefault="2EF52B88" w14:paraId="627F74AF" w14:noSpellErr="1" w14:textId="07C94002">
      <w:pPr>
        <w:spacing w:lineRule="atLeast"/>
        <w:ind w:left="851"/>
        <w:rPr>
          <w:rFonts w:ascii="Calibri" w:hAnsi="Calibri" w:eastAsia="Calibri" w:cs="Calibri"/>
          <w:noProof w:val="0"/>
          <w:sz w:val="26"/>
          <w:szCs w:val="26"/>
          <w:lang w:val="en-PH"/>
        </w:rPr>
      </w:pPr>
      <w:r w:rsidRPr="2B803ABF" w:rsidR="2B803ABF">
        <w:rPr>
          <w:rFonts w:ascii="Calibri" w:hAnsi="Calibri" w:eastAsia="Calibri" w:cs="Calibri"/>
          <w:noProof w:val="0"/>
          <w:sz w:val="26"/>
          <w:szCs w:val="26"/>
          <w:lang w:val="en-PH"/>
        </w:rPr>
        <w:t xml:space="preserve">Primary Actor: </w:t>
      </w:r>
      <w:r w:rsidRPr="2B803ABF" w:rsidR="2B803ABF">
        <w:rPr>
          <w:rFonts w:ascii="Calibri" w:hAnsi="Calibri" w:eastAsia="Calibri" w:cs="Calibri"/>
          <w:noProof w:val="0"/>
          <w:sz w:val="26"/>
          <w:szCs w:val="26"/>
          <w:lang w:val="en-PH"/>
        </w:rPr>
        <w:t>User</w:t>
      </w:r>
    </w:p>
    <w:p w:rsidR="2EF52B88" w:rsidP="2EF52B88" w:rsidRDefault="2EF52B88" w14:paraId="32B79B95" w14:textId="4BECCCB3">
      <w:pPr>
        <w:spacing w:lineRule="atLeast"/>
        <w:ind w:left="851"/>
        <w:rPr>
          <w:rFonts w:ascii="Calibri" w:hAnsi="Calibri" w:eastAsia="Calibri" w:cs="Calibri"/>
          <w:noProof w:val="0"/>
          <w:sz w:val="26"/>
          <w:szCs w:val="26"/>
          <w:lang w:val="en-PH"/>
        </w:rPr>
      </w:pPr>
    </w:p>
    <w:p w:rsidR="2B803ABF" w:rsidP="2B803ABF" w:rsidRDefault="2B803ABF" w14:noSpellErr="1" w14:paraId="49B70462" w14:textId="31101819">
      <w:pPr>
        <w:ind w:left="851"/>
        <w:rPr>
          <w:rFonts w:ascii="Calibri" w:hAnsi="Calibri" w:eastAsia="Calibri" w:cs="Calibri"/>
          <w:noProof w:val="0"/>
          <w:sz w:val="26"/>
          <w:szCs w:val="26"/>
          <w:lang w:val="en-PH"/>
        </w:rPr>
      </w:pPr>
      <w:r w:rsidRPr="2B803ABF" w:rsidR="2B803ABF">
        <w:rPr>
          <w:rFonts w:ascii="Calibri" w:hAnsi="Calibri" w:eastAsia="Calibri" w:cs="Calibri"/>
          <w:b w:val="1"/>
          <w:bCs w:val="1"/>
          <w:noProof w:val="0"/>
          <w:sz w:val="26"/>
          <w:szCs w:val="26"/>
          <w:lang w:val="en-PH"/>
        </w:rPr>
        <w:t>Preconditions:</w:t>
      </w:r>
      <w:r w:rsidRPr="2B803ABF" w:rsidR="2B803ABF">
        <w:rPr>
          <w:rFonts w:ascii="Calibri" w:hAnsi="Calibri" w:eastAsia="Calibri" w:cs="Calibri"/>
          <w:noProof w:val="0"/>
          <w:sz w:val="26"/>
          <w:szCs w:val="26"/>
          <w:lang w:val="en-PH"/>
        </w:rPr>
        <w:t xml:space="preserve"> </w:t>
      </w:r>
    </w:p>
    <w:p w:rsidR="2B803ABF" w:rsidP="2B803ABF" w:rsidRDefault="2B803ABF" w14:noSpellErr="1" w14:paraId="6518F15F" w14:textId="47749B59">
      <w:pPr>
        <w:pStyle w:val="ListParagraph"/>
        <w:numPr>
          <w:ilvl w:val="1"/>
          <w:numId w:val="29"/>
        </w:numPr>
        <w:rPr>
          <w:rFonts w:ascii="Calibri" w:hAnsi="Calibri" w:eastAsia="Calibri" w:cs="Calibri"/>
          <w:noProof w:val="0"/>
          <w:sz w:val="26"/>
          <w:szCs w:val="26"/>
          <w:lang w:val="en-PH"/>
        </w:rPr>
      </w:pPr>
      <w:r w:rsidRPr="2B803ABF" w:rsidR="2B803ABF">
        <w:rPr>
          <w:rFonts w:ascii="Calibri" w:hAnsi="Calibri" w:eastAsia="Calibri" w:cs="Calibri"/>
          <w:noProof w:val="0"/>
          <w:sz w:val="26"/>
          <w:szCs w:val="26"/>
          <w:lang w:val="en-PH"/>
        </w:rPr>
        <w:t>The user has decided what route to take for his/her trip</w:t>
      </w:r>
    </w:p>
    <w:p w:rsidR="2EF52B88" w:rsidP="2EF52B88" w:rsidRDefault="2EF52B88" w14:noSpellErr="1" w14:paraId="678CF20B" w14:textId="496638D3">
      <w:pPr>
        <w:spacing w:lineRule="atLeast"/>
        <w:ind w:left="851"/>
        <w:rPr>
          <w:rFonts w:ascii="Calibri" w:hAnsi="Calibri" w:eastAsia="Calibri" w:cs="Calibri"/>
          <w:noProof w:val="0"/>
          <w:sz w:val="26"/>
          <w:szCs w:val="26"/>
          <w:lang w:val="en-PH"/>
        </w:rPr>
      </w:pPr>
      <w:r w:rsidRPr="2B803ABF" w:rsidR="2B803ABF">
        <w:rPr>
          <w:rFonts w:ascii="Calibri" w:hAnsi="Calibri" w:eastAsia="Calibri" w:cs="Calibri"/>
          <w:b w:val="1"/>
          <w:bCs w:val="1"/>
          <w:noProof w:val="0"/>
          <w:sz w:val="26"/>
          <w:szCs w:val="26"/>
          <w:lang w:val="en-PH"/>
        </w:rPr>
        <w:t xml:space="preserve">Postconditions: </w:t>
      </w:r>
    </w:p>
    <w:p w:rsidR="2B803ABF" w:rsidP="2B803ABF" w:rsidRDefault="2B803ABF" w14:noSpellErr="1" w14:paraId="3A8517DF" w14:textId="53C6A8B3">
      <w:pPr>
        <w:pStyle w:val="ListParagraph"/>
        <w:numPr>
          <w:ilvl w:val="1"/>
          <w:numId w:val="30"/>
        </w:numPr>
        <w:rPr>
          <w:rFonts w:ascii="Calibri" w:hAnsi="Calibri" w:eastAsia="Calibri" w:cs="Calibri"/>
          <w:noProof w:val="0"/>
          <w:sz w:val="26"/>
          <w:szCs w:val="26"/>
          <w:lang w:val="en-PH"/>
        </w:rPr>
      </w:pPr>
      <w:r w:rsidRPr="2B803ABF" w:rsidR="2B803ABF">
        <w:rPr>
          <w:rFonts w:ascii="Calibri" w:hAnsi="Calibri" w:eastAsia="Calibri" w:cs="Calibri"/>
          <w:b w:val="0"/>
          <w:bCs w:val="0"/>
          <w:noProof w:val="0"/>
          <w:sz w:val="26"/>
          <w:szCs w:val="26"/>
          <w:lang w:val="en-PH"/>
        </w:rPr>
        <w:t>The application gives a notification via an alarm on the user's mobile device</w:t>
      </w:r>
    </w:p>
    <w:p w:rsidR="2EF52B88" w:rsidP="2EF52B88" w:rsidRDefault="2EF52B88" w14:noSpellErr="1" w14:paraId="24A5EF89" w14:textId="5B19EA6F">
      <w:pPr>
        <w:pStyle w:val="Normal"/>
        <w:spacing w:lineRule="atLeast"/>
        <w:ind w:left="851"/>
        <w:rPr>
          <w:rFonts w:ascii="Calibri" w:hAnsi="Calibri" w:eastAsia="Calibri" w:cs="Calibri"/>
          <w:b w:val="1"/>
          <w:bCs w:val="1"/>
          <w:noProof w:val="0"/>
          <w:sz w:val="26"/>
          <w:szCs w:val="26"/>
          <w:lang w:val="en-PH"/>
        </w:rPr>
      </w:pPr>
    </w:p>
    <w:p w:rsidR="2EF52B88" w:rsidP="2EF52B88" w:rsidRDefault="2EF52B88" w14:noSpellErr="1" w14:paraId="77F2CE13" w14:textId="0421F1C4">
      <w:pPr>
        <w:spacing w:lineRule="atLeast"/>
        <w:ind w:left="851"/>
        <w:rPr>
          <w:rFonts w:ascii="Calibri" w:hAnsi="Calibri" w:eastAsia="Calibri" w:cs="Calibri"/>
          <w:noProof w:val="0"/>
          <w:sz w:val="26"/>
          <w:szCs w:val="26"/>
          <w:lang w:val="en-PH"/>
        </w:rPr>
      </w:pPr>
      <w:r w:rsidRPr="2B803ABF" w:rsidR="2B803ABF">
        <w:rPr>
          <w:rFonts w:ascii="Calibri" w:hAnsi="Calibri" w:eastAsia="Calibri" w:cs="Calibri"/>
          <w:b w:val="1"/>
          <w:bCs w:val="1"/>
          <w:noProof w:val="0"/>
          <w:sz w:val="26"/>
          <w:szCs w:val="26"/>
          <w:lang w:val="en-PH"/>
        </w:rPr>
        <w:t xml:space="preserve">Basic Flow: </w:t>
      </w:r>
    </w:p>
    <w:p w:rsidR="2EF52B88" w:rsidP="2B803ABF" w:rsidRDefault="2EF52B88" w14:paraId="60437822" w14:noSpellErr="1" w14:textId="3487C50C">
      <w:pPr>
        <w:pStyle w:val="ListParagraph"/>
        <w:numPr>
          <w:ilvl w:val="1"/>
          <w:numId w:val="31"/>
        </w:numPr>
        <w:bidi w:val="0"/>
        <w:spacing w:before="0" w:beforeAutospacing="off" w:after="0" w:afterAutospacing="off" w:line="259" w:lineRule="auto"/>
        <w:ind w:right="0"/>
        <w:jc w:val="left"/>
        <w:rPr>
          <w:rFonts w:ascii="Calibri" w:hAnsi="Calibri" w:eastAsia="Calibri" w:cs="Calibri"/>
          <w:noProof w:val="0"/>
          <w:sz w:val="26"/>
          <w:szCs w:val="26"/>
          <w:lang w:val="en-PH"/>
        </w:rPr>
      </w:pPr>
      <w:r w:rsidRPr="2B803ABF" w:rsidR="2B803ABF">
        <w:rPr>
          <w:rFonts w:ascii="Calibri" w:hAnsi="Calibri" w:eastAsia="Calibri" w:cs="Calibri"/>
          <w:noProof w:val="0"/>
          <w:sz w:val="26"/>
          <w:szCs w:val="26"/>
          <w:lang w:val="en-PH"/>
        </w:rPr>
        <w:t xml:space="preserve">Before the user's trip begins, he/she will be given the option to enable an alarm to notify the user when he/she is nearing his/her </w:t>
      </w:r>
      <w:r w:rsidRPr="2B803ABF" w:rsidR="2B803ABF">
        <w:rPr>
          <w:rFonts w:ascii="Calibri" w:hAnsi="Calibri" w:eastAsia="Calibri" w:cs="Calibri"/>
          <w:noProof w:val="0"/>
          <w:sz w:val="26"/>
          <w:szCs w:val="26"/>
          <w:lang w:val="en-PH"/>
        </w:rPr>
        <w:t>drop-off</w:t>
      </w:r>
      <w:r w:rsidRPr="2B803ABF" w:rsidR="2B803ABF">
        <w:rPr>
          <w:rFonts w:ascii="Calibri" w:hAnsi="Calibri" w:eastAsia="Calibri" w:cs="Calibri"/>
          <w:noProof w:val="0"/>
          <w:sz w:val="26"/>
          <w:szCs w:val="26"/>
          <w:lang w:val="en-PH"/>
        </w:rPr>
        <w:t xml:space="preserve"> point</w:t>
      </w:r>
    </w:p>
    <w:p w:rsidR="2B803ABF" w:rsidP="2B803ABF" w:rsidRDefault="2B803ABF" w14:noSpellErr="1" w14:paraId="4F6A2D5A" w14:textId="7FDA49D8">
      <w:pPr>
        <w:pStyle w:val="ListParagraph"/>
        <w:numPr>
          <w:ilvl w:val="1"/>
          <w:numId w:val="31"/>
        </w:numPr>
        <w:bidi w:val="0"/>
        <w:spacing w:before="0" w:beforeAutospacing="off" w:after="0" w:afterAutospacing="off" w:line="259" w:lineRule="auto"/>
        <w:ind w:right="0"/>
        <w:jc w:val="left"/>
        <w:rPr>
          <w:rFonts w:ascii="Calibri" w:hAnsi="Calibri" w:eastAsia="Calibri" w:cs="Calibri"/>
          <w:noProof w:val="0"/>
          <w:sz w:val="26"/>
          <w:szCs w:val="26"/>
          <w:lang w:val="en-PH"/>
        </w:rPr>
      </w:pPr>
      <w:r w:rsidRPr="2B803ABF" w:rsidR="2B803ABF">
        <w:rPr>
          <w:rFonts w:ascii="Calibri" w:hAnsi="Calibri" w:eastAsia="Calibri" w:cs="Calibri"/>
          <w:noProof w:val="0"/>
          <w:sz w:val="26"/>
          <w:szCs w:val="26"/>
          <w:lang w:val="en-PH"/>
        </w:rPr>
        <w:t xml:space="preserve">The user turns on his/her mobile device's </w:t>
      </w:r>
      <w:r w:rsidRPr="2B803ABF" w:rsidR="2B803ABF">
        <w:rPr>
          <w:rFonts w:ascii="Calibri" w:hAnsi="Calibri" w:eastAsia="Calibri" w:cs="Calibri"/>
          <w:noProof w:val="0"/>
          <w:sz w:val="26"/>
          <w:szCs w:val="26"/>
          <w:lang w:val="en-PH"/>
        </w:rPr>
        <w:t>location access</w:t>
      </w:r>
    </w:p>
    <w:p w:rsidR="2B803ABF" w:rsidP="2B803ABF" w:rsidRDefault="2B803ABF" w14:noSpellErr="1" w14:paraId="14C6F5D7" w14:textId="72581BC8">
      <w:pPr>
        <w:pStyle w:val="ListParagraph"/>
        <w:numPr>
          <w:ilvl w:val="1"/>
          <w:numId w:val="31"/>
        </w:numPr>
        <w:bidi w:val="0"/>
        <w:spacing w:before="0" w:beforeAutospacing="off" w:after="0" w:afterAutospacing="off" w:line="259" w:lineRule="auto"/>
        <w:ind w:right="0"/>
        <w:jc w:val="left"/>
        <w:rPr>
          <w:rFonts w:ascii="Calibri" w:hAnsi="Calibri" w:eastAsia="Calibri" w:cs="Calibri"/>
          <w:noProof w:val="0"/>
          <w:sz w:val="26"/>
          <w:szCs w:val="26"/>
          <w:lang w:val="en-PH"/>
        </w:rPr>
      </w:pPr>
      <w:r w:rsidRPr="2B803ABF" w:rsidR="2B803ABF">
        <w:rPr>
          <w:rFonts w:ascii="Calibri" w:hAnsi="Calibri" w:eastAsia="Calibri" w:cs="Calibri"/>
          <w:noProof w:val="0"/>
          <w:sz w:val="26"/>
          <w:szCs w:val="26"/>
          <w:lang w:val="en-PH"/>
        </w:rPr>
        <w:t>The application tracks the user's location throughout the trip</w:t>
      </w:r>
    </w:p>
    <w:p w:rsidR="2B803ABF" w:rsidP="2B803ABF" w:rsidRDefault="2B803ABF" w14:noSpellErr="1" w14:paraId="550C48DA" w14:textId="475AF4D3">
      <w:pPr>
        <w:pStyle w:val="ListParagraph"/>
        <w:numPr>
          <w:ilvl w:val="1"/>
          <w:numId w:val="31"/>
        </w:numPr>
        <w:bidi w:val="0"/>
        <w:spacing w:before="0" w:beforeAutospacing="off" w:after="0" w:afterAutospacing="off" w:line="259" w:lineRule="auto"/>
        <w:ind w:right="0"/>
        <w:jc w:val="left"/>
        <w:rPr>
          <w:rFonts w:ascii="Calibri" w:hAnsi="Calibri" w:eastAsia="Calibri" w:cs="Calibri"/>
          <w:noProof w:val="0"/>
          <w:sz w:val="26"/>
          <w:szCs w:val="26"/>
          <w:lang w:val="en-PH"/>
        </w:rPr>
      </w:pPr>
      <w:r w:rsidRPr="2B803ABF" w:rsidR="2B803ABF">
        <w:rPr>
          <w:rFonts w:ascii="Calibri" w:hAnsi="Calibri" w:eastAsia="Calibri" w:cs="Calibri"/>
          <w:noProof w:val="0"/>
          <w:sz w:val="26"/>
          <w:szCs w:val="26"/>
          <w:lang w:val="en-PH"/>
        </w:rPr>
        <w:t>W</w:t>
      </w:r>
      <w:r w:rsidRPr="2B803ABF" w:rsidR="2B803ABF">
        <w:rPr>
          <w:rFonts w:ascii="Calibri" w:hAnsi="Calibri" w:eastAsia="Calibri" w:cs="Calibri"/>
          <w:noProof w:val="0"/>
          <w:sz w:val="26"/>
          <w:szCs w:val="26"/>
          <w:lang w:val="en-PH"/>
        </w:rPr>
        <w:t>hen the user is nearing his/her drop-off point, the user will be notified that he/she will need to get off the vehicle soo</w:t>
      </w:r>
      <w:r w:rsidRPr="2B803ABF" w:rsidR="2B803ABF">
        <w:rPr>
          <w:rFonts w:ascii="Calibri" w:hAnsi="Calibri" w:eastAsia="Calibri" w:cs="Calibri"/>
          <w:noProof w:val="0"/>
          <w:sz w:val="26"/>
          <w:szCs w:val="26"/>
          <w:lang w:val="en-PH"/>
        </w:rPr>
        <w:t>n.</w:t>
      </w:r>
    </w:p>
    <w:p w:rsidR="2B803ABF" w:rsidP="2B803ABF" w:rsidRDefault="2B803ABF" w14:noSpellErr="1" w14:paraId="51AB818C" w14:textId="7FA369CE">
      <w:pPr>
        <w:ind w:left="851"/>
        <w:rPr>
          <w:rFonts w:ascii="Calibri" w:hAnsi="Calibri" w:eastAsia="Calibri" w:cs="Calibri"/>
          <w:noProof w:val="0"/>
          <w:sz w:val="26"/>
          <w:szCs w:val="26"/>
          <w:lang w:val="en-PH"/>
        </w:rPr>
      </w:pPr>
      <w:r w:rsidRPr="2B803ABF" w:rsidR="2B803ABF">
        <w:rPr>
          <w:rFonts w:ascii="Calibri" w:hAnsi="Calibri" w:eastAsia="Calibri" w:cs="Calibri"/>
          <w:b w:val="1"/>
          <w:bCs w:val="1"/>
          <w:noProof w:val="0"/>
          <w:sz w:val="26"/>
          <w:szCs w:val="26"/>
          <w:lang w:val="en-PH"/>
        </w:rPr>
        <w:t xml:space="preserve">Alternate </w:t>
      </w:r>
      <w:r w:rsidRPr="2B803ABF" w:rsidR="2B803ABF">
        <w:rPr>
          <w:rFonts w:ascii="Calibri" w:hAnsi="Calibri" w:eastAsia="Calibri" w:cs="Calibri"/>
          <w:b w:val="1"/>
          <w:bCs w:val="1"/>
          <w:noProof w:val="0"/>
          <w:sz w:val="26"/>
          <w:szCs w:val="26"/>
          <w:lang w:val="en-PH"/>
        </w:rPr>
        <w:t xml:space="preserve">Flow: </w:t>
      </w:r>
    </w:p>
    <w:p w:rsidR="2B803ABF" w:rsidP="2B803ABF" w:rsidRDefault="2B803ABF" w14:noSpellErr="1" w14:paraId="22FA1F34" w14:textId="61699FF4">
      <w:pPr>
        <w:pStyle w:val="ListParagraph"/>
        <w:numPr>
          <w:ilvl w:val="1"/>
          <w:numId w:val="33"/>
        </w:numPr>
        <w:bidi w:val="0"/>
        <w:spacing w:before="0" w:beforeAutospacing="off" w:after="0" w:afterAutospacing="off" w:line="259" w:lineRule="auto"/>
        <w:ind w:right="0"/>
        <w:jc w:val="left"/>
        <w:rPr>
          <w:rFonts w:ascii="Calibri" w:hAnsi="Calibri" w:eastAsia="Calibri" w:cs="Calibri"/>
          <w:noProof w:val="0"/>
          <w:sz w:val="26"/>
          <w:szCs w:val="26"/>
          <w:lang w:val="en-PH"/>
        </w:rPr>
      </w:pPr>
      <w:r w:rsidRPr="2B803ABF" w:rsidR="2B803ABF">
        <w:rPr>
          <w:rFonts w:ascii="Calibri" w:hAnsi="Calibri" w:eastAsia="Calibri" w:cs="Calibri"/>
          <w:noProof w:val="0"/>
          <w:sz w:val="26"/>
          <w:szCs w:val="26"/>
          <w:lang w:val="en-PH"/>
        </w:rPr>
        <w:t>If the device's location access is faulty or was not enabled</w:t>
      </w:r>
      <w:r w:rsidRPr="2B803ABF" w:rsidR="2B803ABF">
        <w:rPr>
          <w:rFonts w:ascii="Calibri" w:hAnsi="Calibri" w:eastAsia="Calibri" w:cs="Calibri"/>
          <w:noProof w:val="0"/>
          <w:sz w:val="26"/>
          <w:szCs w:val="26"/>
          <w:lang w:val="en-PH"/>
        </w:rPr>
        <w:t>, the application will set the alarm based from the route's ETA to the user's destination</w:t>
      </w:r>
    </w:p>
    <w:p w:rsidR="2B803ABF" w:rsidP="2B803ABF" w:rsidRDefault="2B803ABF" w14:noSpellErr="1" w14:paraId="55B884CC" w14:textId="196FD5C1">
      <w:pPr>
        <w:pStyle w:val="ListParagraph"/>
        <w:numPr>
          <w:ilvl w:val="1"/>
          <w:numId w:val="33"/>
        </w:numPr>
        <w:bidi w:val="0"/>
        <w:spacing w:before="0" w:beforeAutospacing="off" w:after="0" w:afterAutospacing="off" w:line="259" w:lineRule="auto"/>
        <w:ind w:right="0"/>
        <w:jc w:val="left"/>
        <w:rPr>
          <w:rFonts w:ascii="Calibri" w:hAnsi="Calibri" w:eastAsia="Calibri" w:cs="Calibri"/>
          <w:noProof w:val="0"/>
          <w:sz w:val="26"/>
          <w:szCs w:val="26"/>
          <w:lang w:val="en-PH"/>
        </w:rPr>
      </w:pPr>
      <w:r w:rsidRPr="2B803ABF" w:rsidR="2B803ABF">
        <w:rPr>
          <w:rFonts w:ascii="Calibri" w:hAnsi="Calibri" w:eastAsia="Calibri" w:cs="Calibri"/>
          <w:noProof w:val="0"/>
          <w:sz w:val="26"/>
          <w:szCs w:val="26"/>
          <w:lang w:val="en-PH"/>
        </w:rPr>
        <w:t xml:space="preserve">When the route's ETA has elapsed, the </w:t>
      </w:r>
      <w:r w:rsidRPr="2B803ABF" w:rsidR="2B803ABF">
        <w:rPr>
          <w:rFonts w:ascii="Calibri" w:hAnsi="Calibri" w:eastAsia="Calibri" w:cs="Calibri"/>
          <w:noProof w:val="0"/>
          <w:sz w:val="26"/>
          <w:szCs w:val="26"/>
          <w:lang w:val="en-PH"/>
        </w:rPr>
        <w:t xml:space="preserve">application notifies the user that he/she has either arrived at his/her </w:t>
      </w:r>
      <w:r w:rsidRPr="2B803ABF" w:rsidR="2B803ABF">
        <w:rPr>
          <w:rFonts w:ascii="Calibri" w:hAnsi="Calibri" w:eastAsia="Calibri" w:cs="Calibri"/>
          <w:noProof w:val="0"/>
          <w:sz w:val="26"/>
          <w:szCs w:val="26"/>
          <w:lang w:val="en-PH"/>
        </w:rPr>
        <w:t xml:space="preserve">destination </w:t>
      </w:r>
      <w:r w:rsidRPr="2B803ABF" w:rsidR="2B803ABF">
        <w:rPr>
          <w:rFonts w:ascii="Calibri" w:hAnsi="Calibri" w:eastAsia="Calibri" w:cs="Calibri"/>
          <w:noProof w:val="0"/>
          <w:sz w:val="26"/>
          <w:szCs w:val="26"/>
          <w:lang w:val="en-PH"/>
        </w:rPr>
        <w:t>or</w:t>
      </w:r>
      <w:r w:rsidRPr="2B803ABF" w:rsidR="2B803ABF">
        <w:rPr>
          <w:rFonts w:ascii="Calibri" w:hAnsi="Calibri" w:eastAsia="Calibri" w:cs="Calibri"/>
          <w:noProof w:val="0"/>
          <w:sz w:val="26"/>
          <w:szCs w:val="26"/>
          <w:lang w:val="en-PH"/>
        </w:rPr>
        <w:t xml:space="preserve"> is very near.</w:t>
      </w:r>
    </w:p>
    <w:p w:rsidR="2B803ABF" w:rsidP="2B803ABF" w:rsidRDefault="2B803ABF" w14:paraId="5E4ECEB0" w14:textId="678A3EAC">
      <w:pPr>
        <w:pStyle w:val="Normal"/>
        <w:bidi w:val="0"/>
        <w:spacing w:before="0" w:beforeAutospacing="off" w:after="0" w:afterAutospacing="off" w:line="259" w:lineRule="auto"/>
        <w:ind w:right="0"/>
        <w:jc w:val="left"/>
        <w:rPr>
          <w:rFonts w:ascii="Calibri" w:hAnsi="Calibri" w:eastAsia="Calibri" w:cs="Calibri"/>
          <w:noProof w:val="0"/>
          <w:sz w:val="26"/>
          <w:szCs w:val="26"/>
          <w:lang w:val="en-PH"/>
        </w:rPr>
      </w:pPr>
    </w:p>
    <w:p xmlns:wp14="http://schemas.microsoft.com/office/word/2010/wordml" w:rsidRPr="002F0801" w:rsidR="002F0801" w:rsidP="2B803ABF" w:rsidRDefault="002F0801" w14:paraId="30365E2D" wp14:textId="64B062A0" wp14:noSpellErr="1">
      <w:pPr>
        <w:tabs>
          <w:tab w:val="left" w:pos="1080"/>
        </w:tabs>
        <w:spacing w:line="0" w:lineRule="atLeast"/>
        <w:ind w:firstLine="284"/>
        <w:rPr>
          <w:rFonts w:ascii="Calibri,Symbol" w:hAnsi="Calibri,Symbol" w:eastAsia="Calibri,Symbol" w:cs="Calibri,Symbol"/>
          <w:b w:val="1"/>
          <w:bCs w:val="1"/>
          <w:sz w:val="26"/>
          <w:szCs w:val="26"/>
        </w:rPr>
      </w:pPr>
      <w:r w:rsidRPr="2B803ABF" w:rsidR="2B803ABF">
        <w:rPr>
          <w:b w:val="1"/>
          <w:bCs w:val="1"/>
          <w:sz w:val="26"/>
          <w:szCs w:val="26"/>
        </w:rPr>
        <w:t>2.7 Use Case Diagram</w:t>
      </w:r>
    </w:p>
    <w:p w:rsidR="2EF52B88" w:rsidP="2EF52B88" w:rsidRDefault="2EF52B88" w14:noSpellErr="1" w14:paraId="3EFE7A7C" w14:textId="2349E171">
      <w:pPr>
        <w:pStyle w:val="Normal"/>
        <w:spacing w:line="0" w:lineRule="atLeast"/>
        <w:ind w:firstLine="284"/>
        <w:rPr>
          <w:b w:val="1"/>
          <w:bCs w:val="1"/>
          <w:sz w:val="26"/>
          <w:szCs w:val="26"/>
        </w:rPr>
      </w:pPr>
    </w:p>
    <w:p w:rsidR="2EF52B88" w:rsidP="2EF52B88" w:rsidRDefault="2EF52B88" w14:paraId="593C6096" w14:textId="2349E171">
      <w:pPr>
        <w:pStyle w:val="Normal"/>
        <w:spacing w:line="0" w:lineRule="atLeast"/>
        <w:ind w:firstLine="284"/>
      </w:pPr>
      <w:r>
        <w:drawing>
          <wp:inline wp14:editId="3EF9BAD3" wp14:anchorId="35536544">
            <wp:extent cx="5943600" cy="6438898"/>
            <wp:effectExtent l="0" t="0" r="0" b="0"/>
            <wp:docPr id="526019600" name="picture" title="Inserting image..."/>
            <wp:cNvGraphicFramePr>
              <a:graphicFrameLocks noChangeAspect="1"/>
            </wp:cNvGraphicFramePr>
            <a:graphic>
              <a:graphicData uri="http://schemas.openxmlformats.org/drawingml/2006/picture">
                <pic:pic>
                  <pic:nvPicPr>
                    <pic:cNvPr id="0" name="picture"/>
                    <pic:cNvPicPr/>
                  </pic:nvPicPr>
                  <pic:blipFill>
                    <a:blip r:embed="R6477e4991a484f5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6438898"/>
                    </a:xfrm>
                    <a:prstGeom prst="rect">
                      <a:avLst/>
                    </a:prstGeom>
                  </pic:spPr>
                </pic:pic>
              </a:graphicData>
            </a:graphic>
          </wp:inline>
        </w:drawing>
      </w:r>
    </w:p>
    <w:p xmlns:wp14="http://schemas.microsoft.com/office/word/2010/wordml" w:rsidRPr="002F0801" w:rsidR="002F0801" w:rsidP="002F0801" w:rsidRDefault="002F0801" w14:paraId="70DF9E56" wp14:textId="77777777">
      <w:pPr>
        <w:tabs>
          <w:tab w:val="left" w:pos="1080"/>
        </w:tabs>
        <w:spacing w:line="0" w:lineRule="atLeast"/>
        <w:ind w:firstLine="284"/>
        <w:rPr>
          <w:rFonts w:eastAsia="Symbol" w:cs="Calibri"/>
          <w:b/>
          <w:sz w:val="26"/>
          <w:szCs w:val="26"/>
        </w:rPr>
      </w:pPr>
    </w:p>
    <w:p xmlns:wp14="http://schemas.microsoft.com/office/word/2010/wordml" w:rsidRPr="002F0801" w:rsidR="002F0801" w:rsidP="3D5349AE" w:rsidRDefault="002F0801" w14:paraId="3C14942A" wp14:textId="77777777" wp14:noSpellErr="1">
      <w:pPr>
        <w:tabs>
          <w:tab w:val="left" w:pos="1080"/>
        </w:tabs>
        <w:spacing w:line="0" w:lineRule="atLeast"/>
        <w:ind w:firstLine="284"/>
        <w:rPr>
          <w:rFonts w:ascii="Calibri,Symbol" w:hAnsi="Calibri,Symbol" w:eastAsia="Calibri,Symbol" w:cs="Calibri,Symbol"/>
          <w:b w:val="1"/>
          <w:bCs w:val="1"/>
          <w:sz w:val="26"/>
          <w:szCs w:val="26"/>
        </w:rPr>
        <w:sectPr w:rsidRPr="002F0801" w:rsidR="002F0801">
          <w:pgSz w:w="12240" w:h="15840" w:orient="portrait"/>
          <w:pgMar w:top="1440" w:right="1440" w:bottom="992" w:left="1440" w:header="0" w:footer="0" w:gutter="0"/>
          <w:cols w:equalWidth="0" w:space="0">
            <w:col w:w="9360"/>
          </w:cols>
          <w:docGrid w:linePitch="360"/>
        </w:sectPr>
      </w:pPr>
      <w:r w:rsidRPr="3D5349AE" w:rsidR="3D5349AE">
        <w:rPr>
          <w:b w:val="1"/>
          <w:bCs w:val="1"/>
          <w:sz w:val="26"/>
          <w:szCs w:val="26"/>
        </w:rPr>
        <w:t>2.8 Wireframes</w:t>
      </w:r>
    </w:p>
    <w:p w:rsidR="2EF52B88" w:rsidP="2EF52B88" w:rsidRDefault="2EF52B88" w14:paraId="6027B142" w14:textId="35F6793A">
      <w:pPr>
        <w:pStyle w:val="Normal"/>
      </w:pPr>
      <w:r>
        <w:drawing>
          <wp:inline wp14:editId="6686528D" wp14:anchorId="47AFA5B6">
            <wp:extent cx="3017500" cy="5852585"/>
            <wp:effectExtent l="0" t="0" r="0" b="0"/>
            <wp:docPr id="1642581562" name="picture" title="Inserting image..."/>
            <wp:cNvGraphicFramePr>
              <a:graphicFrameLocks noChangeAspect="1"/>
            </wp:cNvGraphicFramePr>
            <a:graphic>
              <a:graphicData uri="http://schemas.openxmlformats.org/drawingml/2006/picture">
                <pic:pic>
                  <pic:nvPicPr>
                    <pic:cNvPr id="0" name="picture"/>
                    <pic:cNvPicPr/>
                  </pic:nvPicPr>
                  <pic:blipFill>
                    <a:blip r:embed="Rf797a1a0c68b495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017500" cy="5852585"/>
                    </a:xfrm>
                    <a:prstGeom prst="rect">
                      <a:avLst/>
                    </a:prstGeom>
                  </pic:spPr>
                </pic:pic>
              </a:graphicData>
            </a:graphic>
          </wp:inline>
        </w:drawing>
      </w:r>
    </w:p>
    <w:p w:rsidR="2EF52B88" w:rsidP="2EF52B88" w:rsidRDefault="2EF52B88" w14:paraId="3AC628AB" w14:textId="7705AF85">
      <w:pPr>
        <w:pStyle w:val="Normal"/>
      </w:pPr>
    </w:p>
    <w:p w:rsidR="2EF52B88" w:rsidP="2EF52B88" w:rsidRDefault="2EF52B88" w14:paraId="29FD0845" w14:textId="47F422C8">
      <w:pPr>
        <w:pStyle w:val="Normal"/>
      </w:pPr>
    </w:p>
    <w:p w:rsidR="2EF52B88" w:rsidP="2EF52B88" w:rsidRDefault="2EF52B88" w14:paraId="1D3C30FF" w14:textId="0830C06D">
      <w:pPr>
        <w:pStyle w:val="Normal"/>
      </w:pPr>
    </w:p>
    <w:p w:rsidR="2EF52B88" w:rsidP="2EF52B88" w:rsidRDefault="2EF52B88" w14:paraId="0BAD9F43" w14:textId="56E8A75B">
      <w:pPr>
        <w:pStyle w:val="Normal"/>
      </w:pPr>
    </w:p>
    <w:p w:rsidR="2EF52B88" w:rsidP="2EF52B88" w:rsidRDefault="2EF52B88" w14:paraId="6040EE1F" w14:textId="52148092">
      <w:pPr>
        <w:pStyle w:val="Normal"/>
      </w:pPr>
    </w:p>
    <w:p w:rsidR="2EF52B88" w:rsidP="2EF52B88" w:rsidRDefault="2EF52B88" w14:paraId="428C5D04" w14:textId="2E3F0B03">
      <w:pPr>
        <w:pStyle w:val="Normal"/>
      </w:pPr>
    </w:p>
    <w:p w:rsidR="2EF52B88" w:rsidP="2EF52B88" w:rsidRDefault="2EF52B88" w14:paraId="70F6A588" w14:textId="30EEEBEB">
      <w:pPr>
        <w:pStyle w:val="Normal"/>
      </w:pPr>
    </w:p>
    <w:p w:rsidR="2EF52B88" w:rsidP="2EF52B88" w:rsidRDefault="2EF52B88" w14:paraId="35153F8B" w14:textId="221EBAFA">
      <w:pPr>
        <w:pStyle w:val="Normal"/>
      </w:pPr>
    </w:p>
    <w:p w:rsidR="2EF52B88" w:rsidP="2EF52B88" w:rsidRDefault="2EF52B88" w14:paraId="11B13F6A" w14:textId="007050AF">
      <w:pPr>
        <w:pStyle w:val="Normal"/>
      </w:pPr>
    </w:p>
    <w:p w:rsidR="2EF52B88" w:rsidP="2EF52B88" w:rsidRDefault="2EF52B88" w14:paraId="6FFA486A" w14:textId="7A25F5F7">
      <w:pPr>
        <w:pStyle w:val="Normal"/>
      </w:pPr>
    </w:p>
    <w:p w:rsidR="2EF52B88" w:rsidP="2EF52B88" w:rsidRDefault="2EF52B88" w14:paraId="1D5AD94E" w14:textId="37EE8369">
      <w:pPr>
        <w:pStyle w:val="Normal"/>
      </w:pPr>
    </w:p>
    <w:p w:rsidR="2EF52B88" w:rsidP="2EF52B88" w:rsidRDefault="2EF52B88" w14:paraId="4A45E8D7" w14:textId="4FCBB134">
      <w:pPr>
        <w:pStyle w:val="Normal"/>
      </w:pPr>
    </w:p>
    <w:p w:rsidR="2EF52B88" w:rsidP="2EF52B88" w:rsidRDefault="2EF52B88" w14:paraId="627F66A5" w14:textId="27A3EF8D">
      <w:pPr>
        <w:pStyle w:val="Normal"/>
      </w:pPr>
    </w:p>
    <w:p w:rsidR="2EF52B88" w:rsidP="2EF52B88" w:rsidRDefault="2EF52B88" w14:paraId="71E3C911" w14:textId="2404A235">
      <w:pPr>
        <w:pStyle w:val="Normal"/>
      </w:pPr>
    </w:p>
    <w:p w:rsidR="2EF52B88" w:rsidP="2EF52B88" w:rsidRDefault="2EF52B88" w14:paraId="35400725" w14:textId="40C2C076">
      <w:pPr>
        <w:pStyle w:val="Normal"/>
      </w:pPr>
    </w:p>
    <w:p w:rsidR="2EF52B88" w:rsidP="2EF52B88" w:rsidRDefault="2EF52B88" w14:paraId="3DEB0F97" w14:textId="51DAC00D">
      <w:pPr>
        <w:pStyle w:val="Normal"/>
      </w:pPr>
    </w:p>
    <w:p w:rsidR="2EF52B88" w:rsidP="2EF52B88" w:rsidRDefault="2EF52B88" w14:paraId="3CB4A4E2" w14:textId="30F43291">
      <w:pPr>
        <w:pStyle w:val="Normal"/>
      </w:pPr>
    </w:p>
    <w:p w:rsidR="2EF52B88" w:rsidP="2EF52B88" w:rsidRDefault="2EF52B88" w14:paraId="70F8A76C" w14:textId="24010EC1">
      <w:pPr>
        <w:pStyle w:val="Normal"/>
      </w:pPr>
    </w:p>
    <w:p w:rsidR="2EF52B88" w:rsidP="2EF52B88" w:rsidRDefault="2EF52B88" w14:paraId="48308090" w14:textId="4F902B0B">
      <w:pPr>
        <w:pStyle w:val="Normal"/>
      </w:pPr>
    </w:p>
    <w:p w:rsidR="2EF52B88" w:rsidP="2EF52B88" w:rsidRDefault="2EF52B88" w14:paraId="4F8B8E5C" w14:textId="09950132">
      <w:pPr>
        <w:pStyle w:val="Normal"/>
      </w:pPr>
    </w:p>
    <w:p w:rsidR="2EF52B88" w:rsidP="2EF52B88" w:rsidRDefault="2EF52B88" w14:paraId="19478C54" w14:textId="5A176DF9">
      <w:pPr>
        <w:pStyle w:val="Normal"/>
      </w:pPr>
    </w:p>
    <w:p w:rsidR="2EF52B88" w:rsidP="2EF52B88" w:rsidRDefault="2EF52B88" w14:paraId="10921D61" w14:textId="57407149">
      <w:pPr>
        <w:pStyle w:val="Normal"/>
      </w:pPr>
      <w:r>
        <w:drawing>
          <wp:inline wp14:editId="5D1553BF" wp14:anchorId="1677D5CF">
            <wp:extent cx="2362200" cy="4572000"/>
            <wp:effectExtent l="0" t="0" r="0" b="0"/>
            <wp:docPr id="210277390" name="picture" title=""/>
            <wp:cNvGraphicFramePr>
              <a:graphicFrameLocks noChangeAspect="1"/>
            </wp:cNvGraphicFramePr>
            <a:graphic>
              <a:graphicData uri="http://schemas.openxmlformats.org/drawingml/2006/picture">
                <pic:pic>
                  <pic:nvPicPr>
                    <pic:cNvPr id="0" name="picture"/>
                    <pic:cNvPicPr/>
                  </pic:nvPicPr>
                  <pic:blipFill>
                    <a:blip r:embed="R1f766a984d21440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362200" cy="4572000"/>
                    </a:xfrm>
                    <a:prstGeom prst="rect">
                      <a:avLst/>
                    </a:prstGeom>
                  </pic:spPr>
                </pic:pic>
              </a:graphicData>
            </a:graphic>
          </wp:inline>
        </w:drawing>
      </w:r>
    </w:p>
    <w:p w:rsidR="2EF52B88" w:rsidP="2EF52B88" w:rsidRDefault="2EF52B88" w14:paraId="7C1B1040" w14:textId="0F4D361C">
      <w:pPr>
        <w:pStyle w:val="Normal"/>
      </w:pPr>
    </w:p>
    <w:p w:rsidR="2EF52B88" w:rsidP="2EF52B88" w:rsidRDefault="2EF52B88" w14:paraId="0C2B90B2" w14:textId="7F596555">
      <w:pPr>
        <w:pStyle w:val="Normal"/>
      </w:pPr>
    </w:p>
    <w:p w:rsidR="2EF52B88" w:rsidP="2EF52B88" w:rsidRDefault="2EF52B88" w14:paraId="0467103D" w14:textId="4C0F3478">
      <w:pPr>
        <w:pStyle w:val="Normal"/>
      </w:pPr>
    </w:p>
    <w:p w:rsidR="2EF52B88" w:rsidP="2EF52B88" w:rsidRDefault="2EF52B88" w14:paraId="40328CF6" w14:textId="24E14681">
      <w:pPr>
        <w:pStyle w:val="Normal"/>
      </w:pPr>
    </w:p>
    <w:p w:rsidR="2EF52B88" w:rsidP="2EF52B88" w:rsidRDefault="2EF52B88" w14:paraId="631C117D" w14:textId="228B1403">
      <w:pPr>
        <w:pStyle w:val="Normal"/>
      </w:pPr>
    </w:p>
    <w:p w:rsidR="2EF52B88" w:rsidP="2EF52B88" w:rsidRDefault="2EF52B88" w14:paraId="72E6E300" w14:textId="03FCE64F">
      <w:pPr>
        <w:pStyle w:val="Normal"/>
      </w:pPr>
      <w:r>
        <w:drawing>
          <wp:inline wp14:editId="10A28962" wp14:anchorId="66B84A8C">
            <wp:extent cx="2371725" cy="4572000"/>
            <wp:effectExtent l="0" t="0" r="0" b="0"/>
            <wp:docPr id="1052973766" name="picture" title=""/>
            <wp:cNvGraphicFramePr>
              <a:graphicFrameLocks noChangeAspect="1"/>
            </wp:cNvGraphicFramePr>
            <a:graphic>
              <a:graphicData uri="http://schemas.openxmlformats.org/drawingml/2006/picture">
                <pic:pic>
                  <pic:nvPicPr>
                    <pic:cNvPr id="0" name="picture"/>
                    <pic:cNvPicPr/>
                  </pic:nvPicPr>
                  <pic:blipFill>
                    <a:blip r:embed="R809ec7940e41482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371725" cy="4572000"/>
                    </a:xfrm>
                    <a:prstGeom prst="rect">
                      <a:avLst/>
                    </a:prstGeom>
                  </pic:spPr>
                </pic:pic>
              </a:graphicData>
            </a:graphic>
          </wp:inline>
        </w:drawing>
      </w:r>
    </w:p>
    <w:p w:rsidR="2EF52B88" w:rsidP="2EF52B88" w:rsidRDefault="2EF52B88" w14:paraId="6558B9CE" w14:textId="352A0557">
      <w:pPr>
        <w:pStyle w:val="Normal"/>
      </w:pPr>
    </w:p>
    <w:p w:rsidR="2EF52B88" w:rsidP="2EF52B88" w:rsidRDefault="2EF52B88" w14:paraId="7305F06D" w14:textId="2243187E">
      <w:pPr>
        <w:pStyle w:val="Normal"/>
      </w:pPr>
    </w:p>
    <w:p w:rsidR="2EF52B88" w:rsidP="2EF52B88" w:rsidRDefault="2EF52B88" w14:paraId="4F188157" w14:textId="386B1919">
      <w:pPr>
        <w:pStyle w:val="Normal"/>
      </w:pPr>
    </w:p>
    <w:p w:rsidR="2EF52B88" w:rsidP="2EF52B88" w:rsidRDefault="2EF52B88" w14:paraId="78233F10" w14:textId="6CDBAC48">
      <w:pPr>
        <w:pStyle w:val="Normal"/>
      </w:pPr>
      <w:r>
        <w:drawing>
          <wp:inline wp14:editId="271CEAAA" wp14:anchorId="313B1D80">
            <wp:extent cx="3848100" cy="7334252"/>
            <wp:effectExtent l="0" t="0" r="0" b="0"/>
            <wp:docPr id="77809293" name="picture" title=""/>
            <wp:cNvGraphicFramePr>
              <a:graphicFrameLocks noChangeAspect="1"/>
            </wp:cNvGraphicFramePr>
            <a:graphic>
              <a:graphicData uri="http://schemas.openxmlformats.org/drawingml/2006/picture">
                <pic:pic>
                  <pic:nvPicPr>
                    <pic:cNvPr id="0" name="picture"/>
                    <pic:cNvPicPr/>
                  </pic:nvPicPr>
                  <pic:blipFill>
                    <a:blip r:embed="Rd17cd10f5a62472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848100" cy="7334252"/>
                    </a:xfrm>
                    <a:prstGeom prst="rect">
                      <a:avLst/>
                    </a:prstGeom>
                  </pic:spPr>
                </pic:pic>
              </a:graphicData>
            </a:graphic>
          </wp:inline>
        </w:drawing>
      </w:r>
    </w:p>
    <w:p w:rsidR="32909945" w:rsidP="32909945" w:rsidRDefault="32909945" w14:paraId="64BA48D9" w14:textId="2B4C7AB2">
      <w:pPr>
        <w:pStyle w:val="Normal"/>
      </w:pPr>
    </w:p>
    <w:p w:rsidR="32909945" w:rsidP="32909945" w:rsidRDefault="32909945" w14:paraId="6BC0B882" w14:textId="1E7D5EDC">
      <w:pPr>
        <w:pStyle w:val="Normal"/>
      </w:pPr>
    </w:p>
    <w:p w:rsidR="32909945" w:rsidP="32909945" w:rsidRDefault="32909945" w14:paraId="5AFD6EC8" w14:textId="719F229E">
      <w:pPr>
        <w:pStyle w:val="Normal"/>
      </w:pPr>
      <w:r>
        <w:drawing>
          <wp:inline wp14:editId="14831C97" wp14:anchorId="0FB96FCF">
            <wp:extent cx="2343150" cy="4572000"/>
            <wp:effectExtent l="0" t="0" r="0" b="0"/>
            <wp:docPr id="352402390" name="picture" title=""/>
            <wp:cNvGraphicFramePr>
              <a:graphicFrameLocks noChangeAspect="1"/>
            </wp:cNvGraphicFramePr>
            <a:graphic>
              <a:graphicData uri="http://schemas.openxmlformats.org/drawingml/2006/picture">
                <pic:pic>
                  <pic:nvPicPr>
                    <pic:cNvPr id="0" name="picture"/>
                    <pic:cNvPicPr/>
                  </pic:nvPicPr>
                  <pic:blipFill>
                    <a:blip r:embed="Rd8d8e6c9bbae494b">
                      <a:extLst>
                        <a:ext xmlns:a="http://schemas.openxmlformats.org/drawingml/2006/main" uri="{28A0092B-C50C-407E-A947-70E740481C1C}">
                          <a14:useLocalDpi val="0"/>
                        </a:ext>
                      </a:extLst>
                    </a:blip>
                    <a:stretch>
                      <a:fillRect/>
                    </a:stretch>
                  </pic:blipFill>
                  <pic:spPr>
                    <a:xfrm>
                      <a:off x="0" y="0"/>
                      <a:ext cx="2343150" cy="4572000"/>
                    </a:xfrm>
                    <a:prstGeom prst="rect">
                      <a:avLst/>
                    </a:prstGeom>
                  </pic:spPr>
                </pic:pic>
              </a:graphicData>
            </a:graphic>
          </wp:inline>
        </w:drawing>
      </w:r>
    </w:p>
    <w:p w:rsidR="2EF52B88" w:rsidP="2EF52B88" w:rsidRDefault="2EF52B88" w14:paraId="3DC0510F" w14:textId="2107B677">
      <w:pPr>
        <w:pStyle w:val="Normal"/>
      </w:pPr>
    </w:p>
    <w:p w:rsidR="2EF52B88" w:rsidP="2EF52B88" w:rsidRDefault="2EF52B88" w14:paraId="74768AD8" w14:textId="70DBF3A3">
      <w:pPr>
        <w:pStyle w:val="Normal"/>
      </w:pPr>
    </w:p>
    <w:p w:rsidR="2EF52B88" w:rsidP="2EF52B88" w:rsidRDefault="2EF52B88" w14:paraId="1659B4D0" w14:textId="2C6D6C4F">
      <w:pPr>
        <w:pStyle w:val="Normal"/>
      </w:pPr>
    </w:p>
    <w:p w:rsidR="2EF52B88" w:rsidP="2EF52B88" w:rsidRDefault="2EF52B88" w14:paraId="5CCFAFAA" w14:textId="73EC47BE">
      <w:pPr>
        <w:pStyle w:val="Normal"/>
      </w:pPr>
    </w:p>
    <w:sectPr w:rsidR="002F0801">
      <w:pgSz w:w="12240" w:h="15840" w:orient="portrait"/>
      <w:pgMar w:top="1440" w:right="1440" w:bottom="875" w:left="1440" w:header="0" w:footer="0" w:gutter="0"/>
      <w:cols w:space="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xmlns:wp14="http://schemas.microsoft.com/office/word/2010/wordml" w:rsidR="00860256" w:rsidP="004126BA" w:rsidRDefault="00860256" w14:paraId="463F29E8" wp14:textId="77777777">
      <w:r>
        <w:separator/>
      </w:r>
    </w:p>
  </w:endnote>
  <w:endnote w:type="continuationSeparator" w:id="0">
    <w:p xmlns:wp14="http://schemas.microsoft.com/office/word/2010/wordml" w:rsidR="00860256" w:rsidP="004126BA" w:rsidRDefault="00860256" w14:paraId="3B7B4B86" wp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xmlns:wp14="http://schemas.microsoft.com/office/word/2010/wordml" w:rsidR="0058572F" w:rsidRDefault="0058572F" w14:paraId="559AE699" wp14:textId="77777777">
    <w:pPr>
      <w:pStyle w:val="Footer"/>
      <w:jc w:val="right"/>
    </w:pPr>
    <w:r>
      <w:fldChar w:fldCharType="begin"/>
    </w:r>
    <w:r>
      <w:instrText xml:space="preserve"> PAGE   \* MERGEFORMAT </w:instrText>
    </w:r>
    <w:r>
      <w:fldChar w:fldCharType="separate"/>
    </w:r>
    <w:r w:rsidR="002F0801">
      <w:rPr>
        <w:noProof/>
      </w:rPr>
      <w:t>5</w:t>
    </w:r>
    <w:r>
      <w:rPr>
        <w:noProof/>
      </w:rPr>
      <w:fldChar w:fldCharType="end"/>
    </w:r>
  </w:p>
  <w:p xmlns:wp14="http://schemas.microsoft.com/office/word/2010/wordml" w:rsidR="0058572F" w:rsidRDefault="0058572F" w14:paraId="637805D2" wp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xmlns:wp14="http://schemas.microsoft.com/office/word/2010/wordml" w:rsidR="00860256" w:rsidP="004126BA" w:rsidRDefault="00860256" w14:paraId="144A5D23" wp14:textId="77777777">
      <w:r>
        <w:separator/>
      </w:r>
    </w:p>
  </w:footnote>
  <w:footnote w:type="continuationSeparator" w:id="0">
    <w:p xmlns:wp14="http://schemas.microsoft.com/office/word/2010/wordml" w:rsidR="00860256" w:rsidP="004126BA" w:rsidRDefault="00860256" w14:paraId="738610EB" wp14:textId="7777777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xmlns:w="http://schemas.openxmlformats.org/wordprocessingml/2006/main" w:abstractNumId="32">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1">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0">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7">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4">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1">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4">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2">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1">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w:abstractNumId="0" w15:restartNumberingAfterBreak="0">
    <w:nsid w:val="00000001"/>
    <w:multiLevelType w:val="hybridMultilevel"/>
    <w:tmpl w:val="19495CFE"/>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 w15:restartNumberingAfterBreak="0">
    <w:nsid w:val="00000002"/>
    <w:multiLevelType w:val="hybridMultilevel"/>
    <w:tmpl w:val="2AE8944A"/>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2" w15:restartNumberingAfterBreak="0">
    <w:nsid w:val="00000003"/>
    <w:multiLevelType w:val="hybridMultilevel"/>
    <w:tmpl w:val="625558EC"/>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3" w15:restartNumberingAfterBreak="0">
    <w:nsid w:val="00000004"/>
    <w:multiLevelType w:val="hybridMultilevel"/>
    <w:tmpl w:val="238E1F28"/>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4" w15:restartNumberingAfterBreak="0">
    <w:nsid w:val="00000005"/>
    <w:multiLevelType w:val="hybridMultilevel"/>
    <w:tmpl w:val="46E87CCC"/>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5" w15:restartNumberingAfterBreak="0">
    <w:nsid w:val="063D02DA"/>
    <w:multiLevelType w:val="hybridMultilevel"/>
    <w:tmpl w:val="35FA02AE"/>
    <w:lvl w:ilvl="0" w:tplc="34090001">
      <w:start w:val="1"/>
      <w:numFmt w:val="bullet"/>
      <w:lvlText w:val=""/>
      <w:lvlJc w:val="left"/>
      <w:pPr>
        <w:ind w:left="720" w:hanging="360"/>
      </w:pPr>
      <w:rPr>
        <w:rFonts w:hint="default" w:ascii="Symbol" w:hAnsi="Symbol"/>
      </w:rPr>
    </w:lvl>
    <w:lvl w:ilvl="1" w:tplc="34090003" w:tentative="1">
      <w:start w:val="1"/>
      <w:numFmt w:val="bullet"/>
      <w:lvlText w:val="o"/>
      <w:lvlJc w:val="left"/>
      <w:pPr>
        <w:ind w:left="1440" w:hanging="360"/>
      </w:pPr>
      <w:rPr>
        <w:rFonts w:hint="default" w:ascii="Courier New" w:hAnsi="Courier New" w:cs="Courier New"/>
      </w:rPr>
    </w:lvl>
    <w:lvl w:ilvl="2" w:tplc="34090005" w:tentative="1">
      <w:start w:val="1"/>
      <w:numFmt w:val="bullet"/>
      <w:lvlText w:val=""/>
      <w:lvlJc w:val="left"/>
      <w:pPr>
        <w:ind w:left="2160" w:hanging="360"/>
      </w:pPr>
      <w:rPr>
        <w:rFonts w:hint="default" w:ascii="Wingdings" w:hAnsi="Wingdings"/>
      </w:rPr>
    </w:lvl>
    <w:lvl w:ilvl="3" w:tplc="34090001" w:tentative="1">
      <w:start w:val="1"/>
      <w:numFmt w:val="bullet"/>
      <w:lvlText w:val=""/>
      <w:lvlJc w:val="left"/>
      <w:pPr>
        <w:ind w:left="2880" w:hanging="360"/>
      </w:pPr>
      <w:rPr>
        <w:rFonts w:hint="default" w:ascii="Symbol" w:hAnsi="Symbol"/>
      </w:rPr>
    </w:lvl>
    <w:lvl w:ilvl="4" w:tplc="34090003" w:tentative="1">
      <w:start w:val="1"/>
      <w:numFmt w:val="bullet"/>
      <w:lvlText w:val="o"/>
      <w:lvlJc w:val="left"/>
      <w:pPr>
        <w:ind w:left="3600" w:hanging="360"/>
      </w:pPr>
      <w:rPr>
        <w:rFonts w:hint="default" w:ascii="Courier New" w:hAnsi="Courier New" w:cs="Courier New"/>
      </w:rPr>
    </w:lvl>
    <w:lvl w:ilvl="5" w:tplc="34090005" w:tentative="1">
      <w:start w:val="1"/>
      <w:numFmt w:val="bullet"/>
      <w:lvlText w:val=""/>
      <w:lvlJc w:val="left"/>
      <w:pPr>
        <w:ind w:left="4320" w:hanging="360"/>
      </w:pPr>
      <w:rPr>
        <w:rFonts w:hint="default" w:ascii="Wingdings" w:hAnsi="Wingdings"/>
      </w:rPr>
    </w:lvl>
    <w:lvl w:ilvl="6" w:tplc="34090001" w:tentative="1">
      <w:start w:val="1"/>
      <w:numFmt w:val="bullet"/>
      <w:lvlText w:val=""/>
      <w:lvlJc w:val="left"/>
      <w:pPr>
        <w:ind w:left="5040" w:hanging="360"/>
      </w:pPr>
      <w:rPr>
        <w:rFonts w:hint="default" w:ascii="Symbol" w:hAnsi="Symbol"/>
      </w:rPr>
    </w:lvl>
    <w:lvl w:ilvl="7" w:tplc="34090003" w:tentative="1">
      <w:start w:val="1"/>
      <w:numFmt w:val="bullet"/>
      <w:lvlText w:val="o"/>
      <w:lvlJc w:val="left"/>
      <w:pPr>
        <w:ind w:left="5760" w:hanging="360"/>
      </w:pPr>
      <w:rPr>
        <w:rFonts w:hint="default" w:ascii="Courier New" w:hAnsi="Courier New" w:cs="Courier New"/>
      </w:rPr>
    </w:lvl>
    <w:lvl w:ilvl="8" w:tplc="34090005" w:tentative="1">
      <w:start w:val="1"/>
      <w:numFmt w:val="bullet"/>
      <w:lvlText w:val=""/>
      <w:lvlJc w:val="left"/>
      <w:pPr>
        <w:ind w:left="6480" w:hanging="360"/>
      </w:pPr>
      <w:rPr>
        <w:rFonts w:hint="default" w:ascii="Wingdings" w:hAnsi="Wingdings"/>
      </w:rPr>
    </w:lvl>
  </w:abstractNum>
  <w:abstractNum w:abstractNumId="6" w15:restartNumberingAfterBreak="0">
    <w:nsid w:val="0C054CD9"/>
    <w:multiLevelType w:val="hybridMultilevel"/>
    <w:tmpl w:val="D96449DE"/>
    <w:lvl w:ilvl="0" w:tplc="34090001">
      <w:start w:val="1"/>
      <w:numFmt w:val="bullet"/>
      <w:lvlText w:val=""/>
      <w:lvlJc w:val="left"/>
      <w:pPr>
        <w:ind w:left="1800" w:hanging="360"/>
      </w:pPr>
      <w:rPr>
        <w:rFonts w:hint="default" w:ascii="Symbol" w:hAnsi="Symbol"/>
      </w:rPr>
    </w:lvl>
    <w:lvl w:ilvl="1" w:tplc="34090003" w:tentative="1">
      <w:start w:val="1"/>
      <w:numFmt w:val="bullet"/>
      <w:lvlText w:val="o"/>
      <w:lvlJc w:val="left"/>
      <w:pPr>
        <w:ind w:left="2520" w:hanging="360"/>
      </w:pPr>
      <w:rPr>
        <w:rFonts w:hint="default" w:ascii="Courier New" w:hAnsi="Courier New" w:cs="Courier New"/>
      </w:rPr>
    </w:lvl>
    <w:lvl w:ilvl="2" w:tplc="34090005" w:tentative="1">
      <w:start w:val="1"/>
      <w:numFmt w:val="bullet"/>
      <w:lvlText w:val=""/>
      <w:lvlJc w:val="left"/>
      <w:pPr>
        <w:ind w:left="3240" w:hanging="360"/>
      </w:pPr>
      <w:rPr>
        <w:rFonts w:hint="default" w:ascii="Wingdings" w:hAnsi="Wingdings"/>
      </w:rPr>
    </w:lvl>
    <w:lvl w:ilvl="3" w:tplc="34090001" w:tentative="1">
      <w:start w:val="1"/>
      <w:numFmt w:val="bullet"/>
      <w:lvlText w:val=""/>
      <w:lvlJc w:val="left"/>
      <w:pPr>
        <w:ind w:left="3960" w:hanging="360"/>
      </w:pPr>
      <w:rPr>
        <w:rFonts w:hint="default" w:ascii="Symbol" w:hAnsi="Symbol"/>
      </w:rPr>
    </w:lvl>
    <w:lvl w:ilvl="4" w:tplc="34090003" w:tentative="1">
      <w:start w:val="1"/>
      <w:numFmt w:val="bullet"/>
      <w:lvlText w:val="o"/>
      <w:lvlJc w:val="left"/>
      <w:pPr>
        <w:ind w:left="4680" w:hanging="360"/>
      </w:pPr>
      <w:rPr>
        <w:rFonts w:hint="default" w:ascii="Courier New" w:hAnsi="Courier New" w:cs="Courier New"/>
      </w:rPr>
    </w:lvl>
    <w:lvl w:ilvl="5" w:tplc="34090005" w:tentative="1">
      <w:start w:val="1"/>
      <w:numFmt w:val="bullet"/>
      <w:lvlText w:val=""/>
      <w:lvlJc w:val="left"/>
      <w:pPr>
        <w:ind w:left="5400" w:hanging="360"/>
      </w:pPr>
      <w:rPr>
        <w:rFonts w:hint="default" w:ascii="Wingdings" w:hAnsi="Wingdings"/>
      </w:rPr>
    </w:lvl>
    <w:lvl w:ilvl="6" w:tplc="34090001" w:tentative="1">
      <w:start w:val="1"/>
      <w:numFmt w:val="bullet"/>
      <w:lvlText w:val=""/>
      <w:lvlJc w:val="left"/>
      <w:pPr>
        <w:ind w:left="6120" w:hanging="360"/>
      </w:pPr>
      <w:rPr>
        <w:rFonts w:hint="default" w:ascii="Symbol" w:hAnsi="Symbol"/>
      </w:rPr>
    </w:lvl>
    <w:lvl w:ilvl="7" w:tplc="34090003" w:tentative="1">
      <w:start w:val="1"/>
      <w:numFmt w:val="bullet"/>
      <w:lvlText w:val="o"/>
      <w:lvlJc w:val="left"/>
      <w:pPr>
        <w:ind w:left="6840" w:hanging="360"/>
      </w:pPr>
      <w:rPr>
        <w:rFonts w:hint="default" w:ascii="Courier New" w:hAnsi="Courier New" w:cs="Courier New"/>
      </w:rPr>
    </w:lvl>
    <w:lvl w:ilvl="8" w:tplc="34090005" w:tentative="1">
      <w:start w:val="1"/>
      <w:numFmt w:val="bullet"/>
      <w:lvlText w:val=""/>
      <w:lvlJc w:val="left"/>
      <w:pPr>
        <w:ind w:left="7560" w:hanging="360"/>
      </w:pPr>
      <w:rPr>
        <w:rFonts w:hint="default" w:ascii="Wingdings" w:hAnsi="Wingdings"/>
      </w:rPr>
    </w:lvl>
  </w:abstractNum>
  <w:abstractNum w:abstractNumId="7" w15:restartNumberingAfterBreak="0">
    <w:nsid w:val="4D145068"/>
    <w:multiLevelType w:val="hybridMultilevel"/>
    <w:tmpl w:val="D8F02676"/>
    <w:lvl w:ilvl="0" w:tplc="34090001">
      <w:start w:val="1"/>
      <w:numFmt w:val="bullet"/>
      <w:lvlText w:val=""/>
      <w:lvlJc w:val="left"/>
      <w:pPr>
        <w:ind w:left="1200" w:hanging="360"/>
      </w:pPr>
      <w:rPr>
        <w:rFonts w:hint="default" w:ascii="Symbol" w:hAnsi="Symbol"/>
      </w:rPr>
    </w:lvl>
    <w:lvl w:ilvl="1" w:tplc="34090003" w:tentative="1">
      <w:start w:val="1"/>
      <w:numFmt w:val="bullet"/>
      <w:lvlText w:val="o"/>
      <w:lvlJc w:val="left"/>
      <w:pPr>
        <w:ind w:left="1920" w:hanging="360"/>
      </w:pPr>
      <w:rPr>
        <w:rFonts w:hint="default" w:ascii="Courier New" w:hAnsi="Courier New" w:cs="Courier New"/>
      </w:rPr>
    </w:lvl>
    <w:lvl w:ilvl="2" w:tplc="34090005" w:tentative="1">
      <w:start w:val="1"/>
      <w:numFmt w:val="bullet"/>
      <w:lvlText w:val=""/>
      <w:lvlJc w:val="left"/>
      <w:pPr>
        <w:ind w:left="2640" w:hanging="360"/>
      </w:pPr>
      <w:rPr>
        <w:rFonts w:hint="default" w:ascii="Wingdings" w:hAnsi="Wingdings"/>
      </w:rPr>
    </w:lvl>
    <w:lvl w:ilvl="3" w:tplc="34090001" w:tentative="1">
      <w:start w:val="1"/>
      <w:numFmt w:val="bullet"/>
      <w:lvlText w:val=""/>
      <w:lvlJc w:val="left"/>
      <w:pPr>
        <w:ind w:left="3360" w:hanging="360"/>
      </w:pPr>
      <w:rPr>
        <w:rFonts w:hint="default" w:ascii="Symbol" w:hAnsi="Symbol"/>
      </w:rPr>
    </w:lvl>
    <w:lvl w:ilvl="4" w:tplc="34090003" w:tentative="1">
      <w:start w:val="1"/>
      <w:numFmt w:val="bullet"/>
      <w:lvlText w:val="o"/>
      <w:lvlJc w:val="left"/>
      <w:pPr>
        <w:ind w:left="4080" w:hanging="360"/>
      </w:pPr>
      <w:rPr>
        <w:rFonts w:hint="default" w:ascii="Courier New" w:hAnsi="Courier New" w:cs="Courier New"/>
      </w:rPr>
    </w:lvl>
    <w:lvl w:ilvl="5" w:tplc="34090005" w:tentative="1">
      <w:start w:val="1"/>
      <w:numFmt w:val="bullet"/>
      <w:lvlText w:val=""/>
      <w:lvlJc w:val="left"/>
      <w:pPr>
        <w:ind w:left="4800" w:hanging="360"/>
      </w:pPr>
      <w:rPr>
        <w:rFonts w:hint="default" w:ascii="Wingdings" w:hAnsi="Wingdings"/>
      </w:rPr>
    </w:lvl>
    <w:lvl w:ilvl="6" w:tplc="34090001" w:tentative="1">
      <w:start w:val="1"/>
      <w:numFmt w:val="bullet"/>
      <w:lvlText w:val=""/>
      <w:lvlJc w:val="left"/>
      <w:pPr>
        <w:ind w:left="5520" w:hanging="360"/>
      </w:pPr>
      <w:rPr>
        <w:rFonts w:hint="default" w:ascii="Symbol" w:hAnsi="Symbol"/>
      </w:rPr>
    </w:lvl>
    <w:lvl w:ilvl="7" w:tplc="34090003" w:tentative="1">
      <w:start w:val="1"/>
      <w:numFmt w:val="bullet"/>
      <w:lvlText w:val="o"/>
      <w:lvlJc w:val="left"/>
      <w:pPr>
        <w:ind w:left="6240" w:hanging="360"/>
      </w:pPr>
      <w:rPr>
        <w:rFonts w:hint="default" w:ascii="Courier New" w:hAnsi="Courier New" w:cs="Courier New"/>
      </w:rPr>
    </w:lvl>
    <w:lvl w:ilvl="8" w:tplc="34090005" w:tentative="1">
      <w:start w:val="1"/>
      <w:numFmt w:val="bullet"/>
      <w:lvlText w:val=""/>
      <w:lvlJc w:val="left"/>
      <w:pPr>
        <w:ind w:left="6960" w:hanging="360"/>
      </w:pPr>
      <w:rPr>
        <w:rFonts w:hint="default" w:ascii="Wingdings" w:hAnsi="Wingdings"/>
      </w:rPr>
    </w:lvl>
  </w:abstractNum>
  <w:abstractNum w:abstractNumId="8" w15:restartNumberingAfterBreak="0">
    <w:nsid w:val="54B90AAA"/>
    <w:multiLevelType w:val="multilevel"/>
    <w:tmpl w:val="B4EE7F40"/>
    <w:lvl w:ilvl="0">
      <w:start w:val="2"/>
      <w:numFmt w:val="decimal"/>
      <w:lvlText w:val="%1"/>
      <w:lvlJc w:val="left"/>
      <w:pPr>
        <w:ind w:left="360" w:hanging="360"/>
      </w:pPr>
      <w:rPr>
        <w:rFonts w:hint="default"/>
      </w:rPr>
    </w:lvl>
    <w:lvl w:ilvl="1">
      <w:start w:val="4"/>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6E237CCA"/>
    <w:multiLevelType w:val="hybridMultilevel"/>
    <w:tmpl w:val="30A0D548"/>
    <w:lvl w:ilvl="0" w:tplc="34090001">
      <w:start w:val="1"/>
      <w:numFmt w:val="bullet"/>
      <w:lvlText w:val=""/>
      <w:lvlJc w:val="left"/>
      <w:pPr>
        <w:ind w:left="720" w:hanging="360"/>
      </w:pPr>
      <w:rPr>
        <w:rFonts w:hint="default" w:ascii="Symbol" w:hAnsi="Symbol"/>
      </w:rPr>
    </w:lvl>
    <w:lvl w:ilvl="1" w:tplc="34090003" w:tentative="1">
      <w:start w:val="1"/>
      <w:numFmt w:val="bullet"/>
      <w:lvlText w:val="o"/>
      <w:lvlJc w:val="left"/>
      <w:pPr>
        <w:ind w:left="1440" w:hanging="360"/>
      </w:pPr>
      <w:rPr>
        <w:rFonts w:hint="default" w:ascii="Courier New" w:hAnsi="Courier New" w:cs="Courier New"/>
      </w:rPr>
    </w:lvl>
    <w:lvl w:ilvl="2" w:tplc="34090005" w:tentative="1">
      <w:start w:val="1"/>
      <w:numFmt w:val="bullet"/>
      <w:lvlText w:val=""/>
      <w:lvlJc w:val="left"/>
      <w:pPr>
        <w:ind w:left="2160" w:hanging="360"/>
      </w:pPr>
      <w:rPr>
        <w:rFonts w:hint="default" w:ascii="Wingdings" w:hAnsi="Wingdings"/>
      </w:rPr>
    </w:lvl>
    <w:lvl w:ilvl="3" w:tplc="34090001" w:tentative="1">
      <w:start w:val="1"/>
      <w:numFmt w:val="bullet"/>
      <w:lvlText w:val=""/>
      <w:lvlJc w:val="left"/>
      <w:pPr>
        <w:ind w:left="2880" w:hanging="360"/>
      </w:pPr>
      <w:rPr>
        <w:rFonts w:hint="default" w:ascii="Symbol" w:hAnsi="Symbol"/>
      </w:rPr>
    </w:lvl>
    <w:lvl w:ilvl="4" w:tplc="34090003" w:tentative="1">
      <w:start w:val="1"/>
      <w:numFmt w:val="bullet"/>
      <w:lvlText w:val="o"/>
      <w:lvlJc w:val="left"/>
      <w:pPr>
        <w:ind w:left="3600" w:hanging="360"/>
      </w:pPr>
      <w:rPr>
        <w:rFonts w:hint="default" w:ascii="Courier New" w:hAnsi="Courier New" w:cs="Courier New"/>
      </w:rPr>
    </w:lvl>
    <w:lvl w:ilvl="5" w:tplc="34090005" w:tentative="1">
      <w:start w:val="1"/>
      <w:numFmt w:val="bullet"/>
      <w:lvlText w:val=""/>
      <w:lvlJc w:val="left"/>
      <w:pPr>
        <w:ind w:left="4320" w:hanging="360"/>
      </w:pPr>
      <w:rPr>
        <w:rFonts w:hint="default" w:ascii="Wingdings" w:hAnsi="Wingdings"/>
      </w:rPr>
    </w:lvl>
    <w:lvl w:ilvl="6" w:tplc="34090001" w:tentative="1">
      <w:start w:val="1"/>
      <w:numFmt w:val="bullet"/>
      <w:lvlText w:val=""/>
      <w:lvlJc w:val="left"/>
      <w:pPr>
        <w:ind w:left="5040" w:hanging="360"/>
      </w:pPr>
      <w:rPr>
        <w:rFonts w:hint="default" w:ascii="Symbol" w:hAnsi="Symbol"/>
      </w:rPr>
    </w:lvl>
    <w:lvl w:ilvl="7" w:tplc="34090003" w:tentative="1">
      <w:start w:val="1"/>
      <w:numFmt w:val="bullet"/>
      <w:lvlText w:val="o"/>
      <w:lvlJc w:val="left"/>
      <w:pPr>
        <w:ind w:left="5760" w:hanging="360"/>
      </w:pPr>
      <w:rPr>
        <w:rFonts w:hint="default" w:ascii="Courier New" w:hAnsi="Courier New" w:cs="Courier New"/>
      </w:rPr>
    </w:lvl>
    <w:lvl w:ilvl="8" w:tplc="34090005" w:tentative="1">
      <w:start w:val="1"/>
      <w:numFmt w:val="bullet"/>
      <w:lvlText w:val=""/>
      <w:lvlJc w:val="left"/>
      <w:pPr>
        <w:ind w:left="6480" w:hanging="360"/>
      </w:pPr>
      <w:rPr>
        <w:rFonts w:hint="default" w:ascii="Wingdings" w:hAnsi="Wingdings"/>
      </w:rPr>
    </w:lvl>
  </w:abstractNum>
  <w:abstractNum w:abstractNumId="10" w15:restartNumberingAfterBreak="0">
    <w:nsid w:val="7732016B"/>
    <w:multiLevelType w:val="hybridMultilevel"/>
    <w:tmpl w:val="311ED4FE"/>
    <w:lvl w:ilvl="0" w:tplc="34090001">
      <w:start w:val="1"/>
      <w:numFmt w:val="bullet"/>
      <w:lvlText w:val=""/>
      <w:lvlJc w:val="left"/>
      <w:pPr>
        <w:ind w:left="1200" w:hanging="360"/>
      </w:pPr>
      <w:rPr>
        <w:rFonts w:hint="default" w:ascii="Symbol" w:hAnsi="Symbol"/>
      </w:rPr>
    </w:lvl>
    <w:lvl w:ilvl="1" w:tplc="34090003" w:tentative="1">
      <w:start w:val="1"/>
      <w:numFmt w:val="bullet"/>
      <w:lvlText w:val="o"/>
      <w:lvlJc w:val="left"/>
      <w:pPr>
        <w:ind w:left="1920" w:hanging="360"/>
      </w:pPr>
      <w:rPr>
        <w:rFonts w:hint="default" w:ascii="Courier New" w:hAnsi="Courier New" w:cs="Courier New"/>
      </w:rPr>
    </w:lvl>
    <w:lvl w:ilvl="2" w:tplc="34090005" w:tentative="1">
      <w:start w:val="1"/>
      <w:numFmt w:val="bullet"/>
      <w:lvlText w:val=""/>
      <w:lvlJc w:val="left"/>
      <w:pPr>
        <w:ind w:left="2640" w:hanging="360"/>
      </w:pPr>
      <w:rPr>
        <w:rFonts w:hint="default" w:ascii="Wingdings" w:hAnsi="Wingdings"/>
      </w:rPr>
    </w:lvl>
    <w:lvl w:ilvl="3" w:tplc="34090001" w:tentative="1">
      <w:start w:val="1"/>
      <w:numFmt w:val="bullet"/>
      <w:lvlText w:val=""/>
      <w:lvlJc w:val="left"/>
      <w:pPr>
        <w:ind w:left="3360" w:hanging="360"/>
      </w:pPr>
      <w:rPr>
        <w:rFonts w:hint="default" w:ascii="Symbol" w:hAnsi="Symbol"/>
      </w:rPr>
    </w:lvl>
    <w:lvl w:ilvl="4" w:tplc="34090003" w:tentative="1">
      <w:start w:val="1"/>
      <w:numFmt w:val="bullet"/>
      <w:lvlText w:val="o"/>
      <w:lvlJc w:val="left"/>
      <w:pPr>
        <w:ind w:left="4080" w:hanging="360"/>
      </w:pPr>
      <w:rPr>
        <w:rFonts w:hint="default" w:ascii="Courier New" w:hAnsi="Courier New" w:cs="Courier New"/>
      </w:rPr>
    </w:lvl>
    <w:lvl w:ilvl="5" w:tplc="34090005" w:tentative="1">
      <w:start w:val="1"/>
      <w:numFmt w:val="bullet"/>
      <w:lvlText w:val=""/>
      <w:lvlJc w:val="left"/>
      <w:pPr>
        <w:ind w:left="4800" w:hanging="360"/>
      </w:pPr>
      <w:rPr>
        <w:rFonts w:hint="default" w:ascii="Wingdings" w:hAnsi="Wingdings"/>
      </w:rPr>
    </w:lvl>
    <w:lvl w:ilvl="6" w:tplc="34090001" w:tentative="1">
      <w:start w:val="1"/>
      <w:numFmt w:val="bullet"/>
      <w:lvlText w:val=""/>
      <w:lvlJc w:val="left"/>
      <w:pPr>
        <w:ind w:left="5520" w:hanging="360"/>
      </w:pPr>
      <w:rPr>
        <w:rFonts w:hint="default" w:ascii="Symbol" w:hAnsi="Symbol"/>
      </w:rPr>
    </w:lvl>
    <w:lvl w:ilvl="7" w:tplc="34090003" w:tentative="1">
      <w:start w:val="1"/>
      <w:numFmt w:val="bullet"/>
      <w:lvlText w:val="o"/>
      <w:lvlJc w:val="left"/>
      <w:pPr>
        <w:ind w:left="6240" w:hanging="360"/>
      </w:pPr>
      <w:rPr>
        <w:rFonts w:hint="default" w:ascii="Courier New" w:hAnsi="Courier New" w:cs="Courier New"/>
      </w:rPr>
    </w:lvl>
    <w:lvl w:ilvl="8" w:tplc="34090005" w:tentative="1">
      <w:start w:val="1"/>
      <w:numFmt w:val="bullet"/>
      <w:lvlText w:val=""/>
      <w:lvlJc w:val="left"/>
      <w:pPr>
        <w:ind w:left="6960" w:hanging="360"/>
      </w:pPr>
      <w:rPr>
        <w:rFonts w:hint="default" w:ascii="Wingdings" w:hAnsi="Wingdings"/>
      </w:rPr>
    </w:lvl>
  </w:abstractNum>
  <w:num w:numId="33">
    <w:abstractNumId w:val="32"/>
  </w:num>
  <w:num w:numId="32">
    <w:abstractNumId w:val="31"/>
  </w:num>
  <w:num w:numId="31">
    <w:abstractNumId w:val="30"/>
  </w:num>
  <w:num w:numId="30">
    <w:abstractNumId w:val="29"/>
  </w:num>
  <w:num w:numId="29">
    <w:abstractNumId w:val="28"/>
  </w:num>
  <w:num w:numId="28">
    <w:abstractNumId w:val="27"/>
  </w:num>
  <w:num w:numId="27">
    <w:abstractNumId w:val="26"/>
  </w:num>
  <w:num w:numId="26">
    <w:abstractNumId w:val="25"/>
  </w:num>
  <w:num w:numId="25">
    <w:abstractNumId w:val="24"/>
  </w:num>
  <w:num w:numId="24">
    <w:abstractNumId w:val="23"/>
  </w:num>
  <w:num w:numId="23">
    <w:abstractNumId w:val="22"/>
  </w: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
    <w:abstractNumId w:val="0"/>
  </w:num>
  <w:num w:numId="2">
    <w:abstractNumId w:val="1"/>
  </w:num>
  <w:num w:numId="3">
    <w:abstractNumId w:val="2"/>
  </w:num>
  <w:num w:numId="4">
    <w:abstractNumId w:val="3"/>
  </w:num>
  <w:num w:numId="5">
    <w:abstractNumId w:val="4"/>
  </w:num>
  <w:num w:numId="6">
    <w:abstractNumId w:val="7"/>
  </w:num>
  <w:num w:numId="7">
    <w:abstractNumId w:val="10"/>
  </w:num>
  <w:num w:numId="8">
    <w:abstractNumId w:val="6"/>
  </w:num>
  <w:num w:numId="9">
    <w:abstractNumId w:val="8"/>
  </w:num>
  <w:num w:numId="10">
    <w:abstractNumId w:val="9"/>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doNotTrackMoves/>
  <w:defaultTabStop w:val="720"/>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C93A54"/>
    <w:rsid w:val="00187D2F"/>
    <w:rsid w:val="002121F9"/>
    <w:rsid w:val="002A3C3C"/>
    <w:rsid w:val="002F0801"/>
    <w:rsid w:val="002F3336"/>
    <w:rsid w:val="004126BA"/>
    <w:rsid w:val="0058572F"/>
    <w:rsid w:val="00860256"/>
    <w:rsid w:val="00B47D0A"/>
    <w:rsid w:val="00C93A54"/>
    <w:rsid w:val="00CC538E"/>
    <w:rsid w:val="00ED3F45"/>
    <w:rsid w:val="2B803ABF"/>
    <w:rsid w:val="2D67D88F"/>
    <w:rsid w:val="2EF52B88"/>
    <w:rsid w:val="32909945"/>
    <w:rsid w:val="3D5349AE"/>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8"/>
    <o:shapelayout v:ext="edit">
      <o:idmap v:ext="edit" data="1"/>
    </o:shapelayout>
  </w:shapeDefaults>
  <w:decimalSymbol w:val="."/>
  <w:listSeparator w:val=","/>
  <w14:docId w14:val="3F0980EA"/>
  <w15:chartTrackingRefBased/>
  <w15:docId w15:val="{B8C22198-45E5-4244-BC50-93A3FA904415}"/>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p14">
  <w:docDefaults>
    <w:rPrDefault>
      <w:rPr>
        <w:rFonts w:ascii="Calibri" w:hAnsi="Calibri" w:eastAsia="Calibri" w:cs="Arial"/>
        <w:lang w:val="en-PH" w:eastAsia="en-PH"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rsid w:val="002F3336"/>
  </w:style>
  <w:style w:type="character" w:styleId="DefaultParagraphFont" w:default="1">
    <w:name w:val="Default Paragraph Font"/>
    <w:uiPriority w:val="1"/>
    <w:semiHidden/>
    <w:unhideWhenUsed/>
  </w:style>
  <w:style w:type="table" w:styleId="TableNormal" w:default="1">
    <w:name w:val="Normal Table"/>
    <w:uiPriority w:val="99"/>
    <w:semiHidden/>
    <w:unhideWhenUsed/>
    <w:qFormat/>
    <w:tblPr>
      <w:tblCellMar>
        <w:top w:w="0" w:type="dxa"/>
        <w:left w:w="0" w:type="dxa"/>
        <w:bottom w:w="0" w:type="dxa"/>
        <w:right w:w="0" w:type="dxa"/>
      </w:tblCellMar>
    </w:tblPr>
  </w:style>
  <w:style w:type="numbering" w:styleId="NoList" w:default="1">
    <w:name w:val="No List"/>
    <w:uiPriority w:val="99"/>
    <w:semiHidden/>
    <w:unhideWhenUsed/>
  </w:style>
  <w:style w:type="paragraph" w:styleId="ListParagraph">
    <w:name w:val="List Paragraph"/>
    <w:basedOn w:val="Normal"/>
    <w:uiPriority w:val="34"/>
    <w:qFormat/>
    <w:rsid w:val="00CC538E"/>
    <w:pPr>
      <w:ind w:left="720"/>
    </w:pPr>
  </w:style>
  <w:style w:type="paragraph" w:styleId="Header">
    <w:name w:val="header"/>
    <w:basedOn w:val="Normal"/>
    <w:link w:val="HeaderChar"/>
    <w:uiPriority w:val="99"/>
    <w:unhideWhenUsed/>
    <w:rsid w:val="004126BA"/>
    <w:pPr>
      <w:tabs>
        <w:tab w:val="center" w:pos="4680"/>
        <w:tab w:val="right" w:pos="9360"/>
      </w:tabs>
    </w:pPr>
  </w:style>
  <w:style w:type="character" w:styleId="HeaderChar" w:customStyle="1">
    <w:name w:val="Header Char"/>
    <w:basedOn w:val="DefaultParagraphFont"/>
    <w:link w:val="Header"/>
    <w:uiPriority w:val="99"/>
    <w:rsid w:val="004126BA"/>
  </w:style>
  <w:style w:type="paragraph" w:styleId="Footer">
    <w:name w:val="footer"/>
    <w:basedOn w:val="Normal"/>
    <w:link w:val="FooterChar"/>
    <w:uiPriority w:val="99"/>
    <w:unhideWhenUsed/>
    <w:rsid w:val="004126BA"/>
    <w:pPr>
      <w:tabs>
        <w:tab w:val="center" w:pos="4680"/>
        <w:tab w:val="right" w:pos="9360"/>
      </w:tabs>
    </w:pPr>
  </w:style>
  <w:style w:type="character" w:styleId="FooterChar" w:customStyle="1">
    <w:name w:val="Footer Char"/>
    <w:basedOn w:val="DefaultParagraphFont"/>
    <w:link w:val="Footer"/>
    <w:uiPriority w:val="99"/>
    <w:rsid w:val="004126BA"/>
  </w:style>
  <w:style w:type="paragraph" w:styleId="NormalWeb">
    <w:name w:val="Normal (Web)"/>
    <w:basedOn w:val="Normal"/>
    <w:uiPriority w:val="99"/>
    <w:semiHidden/>
    <w:unhideWhenUsed/>
    <w:rsid w:val="00187D2F"/>
    <w:pPr>
      <w:spacing w:before="100" w:beforeAutospacing="1" w:after="100" w:afterAutospacing="1"/>
    </w:pPr>
    <w:rPr>
      <w:rFonts w:ascii="Times New Roman" w:hAnsi="Times New Roman" w:eastAsia="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6298814">
      <w:bodyDiv w:val="1"/>
      <w:marLeft w:val="0"/>
      <w:marRight w:val="0"/>
      <w:marTop w:val="0"/>
      <w:marBottom w:val="0"/>
      <w:divBdr>
        <w:top w:val="none" w:sz="0" w:space="0" w:color="auto"/>
        <w:left w:val="none" w:sz="0" w:space="0" w:color="auto"/>
        <w:bottom w:val="none" w:sz="0" w:space="0" w:color="auto"/>
        <w:right w:val="none" w:sz="0" w:space="0" w:color="auto"/>
      </w:divBdr>
      <w:divsChild>
        <w:div w:id="1984193373">
          <w:marLeft w:val="0"/>
          <w:marRight w:val="0"/>
          <w:marTop w:val="0"/>
          <w:marBottom w:val="120"/>
          <w:divBdr>
            <w:top w:val="none" w:sz="0" w:space="0" w:color="auto"/>
            <w:left w:val="none" w:sz="0" w:space="0" w:color="auto"/>
            <w:bottom w:val="none" w:sz="0" w:space="0" w:color="auto"/>
            <w:right w:val="none" w:sz="0" w:space="0" w:color="auto"/>
          </w:divBdr>
          <w:divsChild>
            <w:div w:id="1811554566">
              <w:marLeft w:val="0"/>
              <w:marRight w:val="0"/>
              <w:marTop w:val="0"/>
              <w:marBottom w:val="0"/>
              <w:divBdr>
                <w:top w:val="none" w:sz="0" w:space="0" w:color="auto"/>
                <w:left w:val="none" w:sz="0" w:space="0" w:color="auto"/>
                <w:bottom w:val="none" w:sz="0" w:space="0" w:color="auto"/>
                <w:right w:val="none" w:sz="0" w:space="0" w:color="auto"/>
              </w:divBdr>
              <w:divsChild>
                <w:div w:id="314800619">
                  <w:marLeft w:val="0"/>
                  <w:marRight w:val="0"/>
                  <w:marTop w:val="0"/>
                  <w:marBottom w:val="0"/>
                  <w:divBdr>
                    <w:top w:val="none" w:sz="0" w:space="0" w:color="auto"/>
                    <w:left w:val="none" w:sz="0" w:space="0" w:color="auto"/>
                    <w:bottom w:val="none" w:sz="0" w:space="0" w:color="auto"/>
                    <w:right w:val="none" w:sz="0" w:space="0" w:color="auto"/>
                  </w:divBdr>
                </w:div>
                <w:div w:id="1577469709">
                  <w:marLeft w:val="0"/>
                  <w:marRight w:val="0"/>
                  <w:marTop w:val="0"/>
                  <w:marBottom w:val="0"/>
                  <w:divBdr>
                    <w:top w:val="none" w:sz="0" w:space="0" w:color="auto"/>
                    <w:left w:val="none" w:sz="0" w:space="0" w:color="auto"/>
                    <w:bottom w:val="none" w:sz="0" w:space="0" w:color="auto"/>
                    <w:right w:val="none" w:sz="0" w:space="0" w:color="auto"/>
                  </w:divBdr>
                </w:div>
                <w:div w:id="1777208420">
                  <w:marLeft w:val="0"/>
                  <w:marRight w:val="0"/>
                  <w:marTop w:val="0"/>
                  <w:marBottom w:val="0"/>
                  <w:divBdr>
                    <w:top w:val="none" w:sz="0" w:space="0" w:color="auto"/>
                    <w:left w:val="none" w:sz="0" w:space="0" w:color="auto"/>
                    <w:bottom w:val="none" w:sz="0" w:space="0" w:color="auto"/>
                    <w:right w:val="none" w:sz="0" w:space="0" w:color="auto"/>
                  </w:divBdr>
                </w:div>
                <w:div w:id="1383675990">
                  <w:marLeft w:val="0"/>
                  <w:marRight w:val="0"/>
                  <w:marTop w:val="0"/>
                  <w:marBottom w:val="0"/>
                  <w:divBdr>
                    <w:top w:val="none" w:sz="0" w:space="0" w:color="auto"/>
                    <w:left w:val="none" w:sz="0" w:space="0" w:color="auto"/>
                    <w:bottom w:val="none" w:sz="0" w:space="0" w:color="auto"/>
                    <w:right w:val="none" w:sz="0" w:space="0" w:color="auto"/>
                  </w:divBdr>
                </w:div>
                <w:div w:id="1160119502">
                  <w:marLeft w:val="0"/>
                  <w:marRight w:val="0"/>
                  <w:marTop w:val="0"/>
                  <w:marBottom w:val="0"/>
                  <w:divBdr>
                    <w:top w:val="none" w:sz="0" w:space="0" w:color="auto"/>
                    <w:left w:val="none" w:sz="0" w:space="0" w:color="auto"/>
                    <w:bottom w:val="none" w:sz="0" w:space="0" w:color="auto"/>
                    <w:right w:val="none" w:sz="0" w:space="0" w:color="auto"/>
                  </w:divBdr>
                </w:div>
                <w:div w:id="1443915412">
                  <w:marLeft w:val="0"/>
                  <w:marRight w:val="0"/>
                  <w:marTop w:val="0"/>
                  <w:marBottom w:val="0"/>
                  <w:divBdr>
                    <w:top w:val="none" w:sz="0" w:space="0" w:color="auto"/>
                    <w:left w:val="none" w:sz="0" w:space="0" w:color="auto"/>
                    <w:bottom w:val="none" w:sz="0" w:space="0" w:color="auto"/>
                    <w:right w:val="none" w:sz="0" w:space="0" w:color="auto"/>
                  </w:divBdr>
                </w:div>
                <w:div w:id="1808162452">
                  <w:marLeft w:val="0"/>
                  <w:marRight w:val="0"/>
                  <w:marTop w:val="0"/>
                  <w:marBottom w:val="0"/>
                  <w:divBdr>
                    <w:top w:val="none" w:sz="0" w:space="0" w:color="auto"/>
                    <w:left w:val="none" w:sz="0" w:space="0" w:color="auto"/>
                    <w:bottom w:val="none" w:sz="0" w:space="0" w:color="auto"/>
                    <w:right w:val="none" w:sz="0" w:space="0" w:color="auto"/>
                  </w:divBdr>
                </w:div>
                <w:div w:id="179315519">
                  <w:marLeft w:val="0"/>
                  <w:marRight w:val="0"/>
                  <w:marTop w:val="0"/>
                  <w:marBottom w:val="0"/>
                  <w:divBdr>
                    <w:top w:val="none" w:sz="0" w:space="0" w:color="auto"/>
                    <w:left w:val="none" w:sz="0" w:space="0" w:color="auto"/>
                    <w:bottom w:val="none" w:sz="0" w:space="0" w:color="auto"/>
                    <w:right w:val="none" w:sz="0" w:space="0" w:color="auto"/>
                  </w:divBdr>
                </w:div>
                <w:div w:id="868645160">
                  <w:marLeft w:val="0"/>
                  <w:marRight w:val="0"/>
                  <w:marTop w:val="0"/>
                  <w:marBottom w:val="0"/>
                  <w:divBdr>
                    <w:top w:val="none" w:sz="0" w:space="0" w:color="auto"/>
                    <w:left w:val="none" w:sz="0" w:space="0" w:color="auto"/>
                    <w:bottom w:val="none" w:sz="0" w:space="0" w:color="auto"/>
                    <w:right w:val="none" w:sz="0" w:space="0" w:color="auto"/>
                  </w:divBdr>
                </w:div>
                <w:div w:id="234439857">
                  <w:marLeft w:val="0"/>
                  <w:marRight w:val="0"/>
                  <w:marTop w:val="0"/>
                  <w:marBottom w:val="0"/>
                  <w:divBdr>
                    <w:top w:val="none" w:sz="0" w:space="0" w:color="auto"/>
                    <w:left w:val="none" w:sz="0" w:space="0" w:color="auto"/>
                    <w:bottom w:val="none" w:sz="0" w:space="0" w:color="auto"/>
                    <w:right w:val="none" w:sz="0" w:space="0" w:color="auto"/>
                  </w:divBdr>
                </w:div>
                <w:div w:id="1541625973">
                  <w:marLeft w:val="0"/>
                  <w:marRight w:val="0"/>
                  <w:marTop w:val="0"/>
                  <w:marBottom w:val="0"/>
                  <w:divBdr>
                    <w:top w:val="none" w:sz="0" w:space="0" w:color="auto"/>
                    <w:left w:val="none" w:sz="0" w:space="0" w:color="auto"/>
                    <w:bottom w:val="none" w:sz="0" w:space="0" w:color="auto"/>
                    <w:right w:val="none" w:sz="0" w:space="0" w:color="auto"/>
                  </w:divBdr>
                </w:div>
                <w:div w:id="469173282">
                  <w:marLeft w:val="0"/>
                  <w:marRight w:val="0"/>
                  <w:marTop w:val="0"/>
                  <w:marBottom w:val="0"/>
                  <w:divBdr>
                    <w:top w:val="none" w:sz="0" w:space="0" w:color="auto"/>
                    <w:left w:val="none" w:sz="0" w:space="0" w:color="auto"/>
                    <w:bottom w:val="none" w:sz="0" w:space="0" w:color="auto"/>
                    <w:right w:val="none" w:sz="0" w:space="0" w:color="auto"/>
                  </w:divBdr>
                </w:div>
                <w:div w:id="662784370">
                  <w:marLeft w:val="0"/>
                  <w:marRight w:val="0"/>
                  <w:marTop w:val="0"/>
                  <w:marBottom w:val="0"/>
                  <w:divBdr>
                    <w:top w:val="none" w:sz="0" w:space="0" w:color="auto"/>
                    <w:left w:val="none" w:sz="0" w:space="0" w:color="auto"/>
                    <w:bottom w:val="none" w:sz="0" w:space="0" w:color="auto"/>
                    <w:right w:val="none" w:sz="0" w:space="0" w:color="auto"/>
                  </w:divBdr>
                </w:div>
                <w:div w:id="908884056">
                  <w:marLeft w:val="0"/>
                  <w:marRight w:val="0"/>
                  <w:marTop w:val="0"/>
                  <w:marBottom w:val="0"/>
                  <w:divBdr>
                    <w:top w:val="none" w:sz="0" w:space="0" w:color="auto"/>
                    <w:left w:val="none" w:sz="0" w:space="0" w:color="auto"/>
                    <w:bottom w:val="none" w:sz="0" w:space="0" w:color="auto"/>
                    <w:right w:val="none" w:sz="0" w:space="0" w:color="auto"/>
                  </w:divBdr>
                </w:div>
                <w:div w:id="2024279567">
                  <w:marLeft w:val="0"/>
                  <w:marRight w:val="0"/>
                  <w:marTop w:val="0"/>
                  <w:marBottom w:val="0"/>
                  <w:divBdr>
                    <w:top w:val="none" w:sz="0" w:space="0" w:color="auto"/>
                    <w:left w:val="none" w:sz="0" w:space="0" w:color="auto"/>
                    <w:bottom w:val="none" w:sz="0" w:space="0" w:color="auto"/>
                    <w:right w:val="none" w:sz="0" w:space="0" w:color="auto"/>
                  </w:divBdr>
                </w:div>
                <w:div w:id="1328363627">
                  <w:marLeft w:val="0"/>
                  <w:marRight w:val="0"/>
                  <w:marTop w:val="0"/>
                  <w:marBottom w:val="0"/>
                  <w:divBdr>
                    <w:top w:val="none" w:sz="0" w:space="0" w:color="auto"/>
                    <w:left w:val="none" w:sz="0" w:space="0" w:color="auto"/>
                    <w:bottom w:val="none" w:sz="0" w:space="0" w:color="auto"/>
                    <w:right w:val="none" w:sz="0" w:space="0" w:color="auto"/>
                  </w:divBdr>
                </w:div>
                <w:div w:id="1820609700">
                  <w:marLeft w:val="0"/>
                  <w:marRight w:val="0"/>
                  <w:marTop w:val="0"/>
                  <w:marBottom w:val="0"/>
                  <w:divBdr>
                    <w:top w:val="none" w:sz="0" w:space="0" w:color="auto"/>
                    <w:left w:val="none" w:sz="0" w:space="0" w:color="auto"/>
                    <w:bottom w:val="none" w:sz="0" w:space="0" w:color="auto"/>
                    <w:right w:val="none" w:sz="0" w:space="0" w:color="auto"/>
                  </w:divBdr>
                </w:div>
                <w:div w:id="1338968814">
                  <w:marLeft w:val="0"/>
                  <w:marRight w:val="0"/>
                  <w:marTop w:val="0"/>
                  <w:marBottom w:val="0"/>
                  <w:divBdr>
                    <w:top w:val="none" w:sz="0" w:space="0" w:color="auto"/>
                    <w:left w:val="none" w:sz="0" w:space="0" w:color="auto"/>
                    <w:bottom w:val="none" w:sz="0" w:space="0" w:color="auto"/>
                    <w:right w:val="none" w:sz="0" w:space="0" w:color="auto"/>
                  </w:divBdr>
                </w:div>
                <w:div w:id="1374960150">
                  <w:marLeft w:val="0"/>
                  <w:marRight w:val="0"/>
                  <w:marTop w:val="0"/>
                  <w:marBottom w:val="0"/>
                  <w:divBdr>
                    <w:top w:val="none" w:sz="0" w:space="0" w:color="auto"/>
                    <w:left w:val="none" w:sz="0" w:space="0" w:color="auto"/>
                    <w:bottom w:val="none" w:sz="0" w:space="0" w:color="auto"/>
                    <w:right w:val="none" w:sz="0" w:space="0" w:color="auto"/>
                  </w:divBdr>
                </w:div>
                <w:div w:id="1791701709">
                  <w:marLeft w:val="0"/>
                  <w:marRight w:val="0"/>
                  <w:marTop w:val="0"/>
                  <w:marBottom w:val="0"/>
                  <w:divBdr>
                    <w:top w:val="none" w:sz="0" w:space="0" w:color="auto"/>
                    <w:left w:val="none" w:sz="0" w:space="0" w:color="auto"/>
                    <w:bottom w:val="none" w:sz="0" w:space="0" w:color="auto"/>
                    <w:right w:val="none" w:sz="0" w:space="0" w:color="auto"/>
                  </w:divBdr>
                </w:div>
                <w:div w:id="1883209077">
                  <w:marLeft w:val="0"/>
                  <w:marRight w:val="0"/>
                  <w:marTop w:val="0"/>
                  <w:marBottom w:val="0"/>
                  <w:divBdr>
                    <w:top w:val="none" w:sz="0" w:space="0" w:color="auto"/>
                    <w:left w:val="none" w:sz="0" w:space="0" w:color="auto"/>
                    <w:bottom w:val="none" w:sz="0" w:space="0" w:color="auto"/>
                    <w:right w:val="none" w:sz="0" w:space="0" w:color="auto"/>
                  </w:divBdr>
                </w:div>
                <w:div w:id="418599644">
                  <w:marLeft w:val="0"/>
                  <w:marRight w:val="0"/>
                  <w:marTop w:val="0"/>
                  <w:marBottom w:val="0"/>
                  <w:divBdr>
                    <w:top w:val="none" w:sz="0" w:space="0" w:color="auto"/>
                    <w:left w:val="none" w:sz="0" w:space="0" w:color="auto"/>
                    <w:bottom w:val="none" w:sz="0" w:space="0" w:color="auto"/>
                    <w:right w:val="none" w:sz="0" w:space="0" w:color="auto"/>
                  </w:divBdr>
                </w:div>
                <w:div w:id="1921013837">
                  <w:marLeft w:val="0"/>
                  <w:marRight w:val="0"/>
                  <w:marTop w:val="0"/>
                  <w:marBottom w:val="0"/>
                  <w:divBdr>
                    <w:top w:val="none" w:sz="0" w:space="0" w:color="auto"/>
                    <w:left w:val="none" w:sz="0" w:space="0" w:color="auto"/>
                    <w:bottom w:val="none" w:sz="0" w:space="0" w:color="auto"/>
                    <w:right w:val="none" w:sz="0" w:space="0" w:color="auto"/>
                  </w:divBdr>
                </w:div>
                <w:div w:id="888614354">
                  <w:marLeft w:val="0"/>
                  <w:marRight w:val="0"/>
                  <w:marTop w:val="0"/>
                  <w:marBottom w:val="0"/>
                  <w:divBdr>
                    <w:top w:val="none" w:sz="0" w:space="0" w:color="auto"/>
                    <w:left w:val="none" w:sz="0" w:space="0" w:color="auto"/>
                    <w:bottom w:val="none" w:sz="0" w:space="0" w:color="auto"/>
                    <w:right w:val="none" w:sz="0" w:space="0" w:color="auto"/>
                  </w:divBdr>
                </w:div>
                <w:div w:id="2011440483">
                  <w:marLeft w:val="0"/>
                  <w:marRight w:val="0"/>
                  <w:marTop w:val="0"/>
                  <w:marBottom w:val="0"/>
                  <w:divBdr>
                    <w:top w:val="none" w:sz="0" w:space="0" w:color="auto"/>
                    <w:left w:val="none" w:sz="0" w:space="0" w:color="auto"/>
                    <w:bottom w:val="none" w:sz="0" w:space="0" w:color="auto"/>
                    <w:right w:val="none" w:sz="0" w:space="0" w:color="auto"/>
                  </w:divBdr>
                </w:div>
                <w:div w:id="1774477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3581361">
      <w:bodyDiv w:val="1"/>
      <w:marLeft w:val="0"/>
      <w:marRight w:val="0"/>
      <w:marTop w:val="0"/>
      <w:marBottom w:val="0"/>
      <w:divBdr>
        <w:top w:val="none" w:sz="0" w:space="0" w:color="auto"/>
        <w:left w:val="none" w:sz="0" w:space="0" w:color="auto"/>
        <w:bottom w:val="none" w:sz="0" w:space="0" w:color="auto"/>
        <w:right w:val="none" w:sz="0" w:space="0" w:color="auto"/>
      </w:divBdr>
    </w:div>
    <w:div w:id="1368795826">
      <w:bodyDiv w:val="1"/>
      <w:marLeft w:val="0"/>
      <w:marRight w:val="0"/>
      <w:marTop w:val="0"/>
      <w:marBottom w:val="0"/>
      <w:divBdr>
        <w:top w:val="none" w:sz="0" w:space="0" w:color="auto"/>
        <w:left w:val="none" w:sz="0" w:space="0" w:color="auto"/>
        <w:bottom w:val="none" w:sz="0" w:space="0" w:color="auto"/>
        <w:right w:val="none" w:sz="0" w:space="0" w:color="auto"/>
      </w:divBdr>
      <w:divsChild>
        <w:div w:id="289358310">
          <w:marLeft w:val="0"/>
          <w:marRight w:val="0"/>
          <w:marTop w:val="0"/>
          <w:marBottom w:val="120"/>
          <w:divBdr>
            <w:top w:val="none" w:sz="0" w:space="0" w:color="auto"/>
            <w:left w:val="none" w:sz="0" w:space="0" w:color="auto"/>
            <w:bottom w:val="none" w:sz="0" w:space="0" w:color="auto"/>
            <w:right w:val="none" w:sz="0" w:space="0" w:color="auto"/>
          </w:divBdr>
          <w:divsChild>
            <w:div w:id="1490753164">
              <w:marLeft w:val="0"/>
              <w:marRight w:val="0"/>
              <w:marTop w:val="0"/>
              <w:marBottom w:val="0"/>
              <w:divBdr>
                <w:top w:val="none" w:sz="0" w:space="0" w:color="auto"/>
                <w:left w:val="none" w:sz="0" w:space="0" w:color="auto"/>
                <w:bottom w:val="none" w:sz="0" w:space="0" w:color="auto"/>
                <w:right w:val="none" w:sz="0" w:space="0" w:color="auto"/>
              </w:divBdr>
              <w:divsChild>
                <w:div w:id="532115163">
                  <w:marLeft w:val="0"/>
                  <w:marRight w:val="0"/>
                  <w:marTop w:val="0"/>
                  <w:marBottom w:val="0"/>
                  <w:divBdr>
                    <w:top w:val="none" w:sz="0" w:space="0" w:color="auto"/>
                    <w:left w:val="none" w:sz="0" w:space="0" w:color="auto"/>
                    <w:bottom w:val="none" w:sz="0" w:space="0" w:color="auto"/>
                    <w:right w:val="none" w:sz="0" w:space="0" w:color="auto"/>
                  </w:divBdr>
                </w:div>
                <w:div w:id="1670714065">
                  <w:marLeft w:val="0"/>
                  <w:marRight w:val="0"/>
                  <w:marTop w:val="0"/>
                  <w:marBottom w:val="0"/>
                  <w:divBdr>
                    <w:top w:val="none" w:sz="0" w:space="0" w:color="auto"/>
                    <w:left w:val="none" w:sz="0" w:space="0" w:color="auto"/>
                    <w:bottom w:val="none" w:sz="0" w:space="0" w:color="auto"/>
                    <w:right w:val="none" w:sz="0" w:space="0" w:color="auto"/>
                  </w:divBdr>
                </w:div>
                <w:div w:id="1727071577">
                  <w:marLeft w:val="0"/>
                  <w:marRight w:val="0"/>
                  <w:marTop w:val="0"/>
                  <w:marBottom w:val="0"/>
                  <w:divBdr>
                    <w:top w:val="none" w:sz="0" w:space="0" w:color="auto"/>
                    <w:left w:val="none" w:sz="0" w:space="0" w:color="auto"/>
                    <w:bottom w:val="none" w:sz="0" w:space="0" w:color="auto"/>
                    <w:right w:val="none" w:sz="0" w:space="0" w:color="auto"/>
                  </w:divBdr>
                </w:div>
                <w:div w:id="1033654631">
                  <w:marLeft w:val="0"/>
                  <w:marRight w:val="0"/>
                  <w:marTop w:val="0"/>
                  <w:marBottom w:val="0"/>
                  <w:divBdr>
                    <w:top w:val="none" w:sz="0" w:space="0" w:color="auto"/>
                    <w:left w:val="none" w:sz="0" w:space="0" w:color="auto"/>
                    <w:bottom w:val="none" w:sz="0" w:space="0" w:color="auto"/>
                    <w:right w:val="none" w:sz="0" w:space="0" w:color="auto"/>
                  </w:divBdr>
                </w:div>
                <w:div w:id="110367625">
                  <w:marLeft w:val="0"/>
                  <w:marRight w:val="0"/>
                  <w:marTop w:val="0"/>
                  <w:marBottom w:val="0"/>
                  <w:divBdr>
                    <w:top w:val="none" w:sz="0" w:space="0" w:color="auto"/>
                    <w:left w:val="none" w:sz="0" w:space="0" w:color="auto"/>
                    <w:bottom w:val="none" w:sz="0" w:space="0" w:color="auto"/>
                    <w:right w:val="none" w:sz="0" w:space="0" w:color="auto"/>
                  </w:divBdr>
                </w:div>
                <w:div w:id="2019963137">
                  <w:marLeft w:val="0"/>
                  <w:marRight w:val="0"/>
                  <w:marTop w:val="0"/>
                  <w:marBottom w:val="0"/>
                  <w:divBdr>
                    <w:top w:val="none" w:sz="0" w:space="0" w:color="auto"/>
                    <w:left w:val="none" w:sz="0" w:space="0" w:color="auto"/>
                    <w:bottom w:val="none" w:sz="0" w:space="0" w:color="auto"/>
                    <w:right w:val="none" w:sz="0" w:space="0" w:color="auto"/>
                  </w:divBdr>
                </w:div>
                <w:div w:id="432943682">
                  <w:marLeft w:val="0"/>
                  <w:marRight w:val="0"/>
                  <w:marTop w:val="0"/>
                  <w:marBottom w:val="0"/>
                  <w:divBdr>
                    <w:top w:val="none" w:sz="0" w:space="0" w:color="auto"/>
                    <w:left w:val="none" w:sz="0" w:space="0" w:color="auto"/>
                    <w:bottom w:val="none" w:sz="0" w:space="0" w:color="auto"/>
                    <w:right w:val="none" w:sz="0" w:space="0" w:color="auto"/>
                  </w:divBdr>
                </w:div>
                <w:div w:id="539780650">
                  <w:marLeft w:val="0"/>
                  <w:marRight w:val="0"/>
                  <w:marTop w:val="0"/>
                  <w:marBottom w:val="0"/>
                  <w:divBdr>
                    <w:top w:val="none" w:sz="0" w:space="0" w:color="auto"/>
                    <w:left w:val="none" w:sz="0" w:space="0" w:color="auto"/>
                    <w:bottom w:val="none" w:sz="0" w:space="0" w:color="auto"/>
                    <w:right w:val="none" w:sz="0" w:space="0" w:color="auto"/>
                  </w:divBdr>
                </w:div>
                <w:div w:id="2005085475">
                  <w:marLeft w:val="0"/>
                  <w:marRight w:val="0"/>
                  <w:marTop w:val="0"/>
                  <w:marBottom w:val="0"/>
                  <w:divBdr>
                    <w:top w:val="none" w:sz="0" w:space="0" w:color="auto"/>
                    <w:left w:val="none" w:sz="0" w:space="0" w:color="auto"/>
                    <w:bottom w:val="none" w:sz="0" w:space="0" w:color="auto"/>
                    <w:right w:val="none" w:sz="0" w:space="0" w:color="auto"/>
                  </w:divBdr>
                </w:div>
                <w:div w:id="941687156">
                  <w:marLeft w:val="0"/>
                  <w:marRight w:val="0"/>
                  <w:marTop w:val="0"/>
                  <w:marBottom w:val="0"/>
                  <w:divBdr>
                    <w:top w:val="none" w:sz="0" w:space="0" w:color="auto"/>
                    <w:left w:val="none" w:sz="0" w:space="0" w:color="auto"/>
                    <w:bottom w:val="none" w:sz="0" w:space="0" w:color="auto"/>
                    <w:right w:val="none" w:sz="0" w:space="0" w:color="auto"/>
                  </w:divBdr>
                </w:div>
                <w:div w:id="1218976689">
                  <w:marLeft w:val="0"/>
                  <w:marRight w:val="0"/>
                  <w:marTop w:val="0"/>
                  <w:marBottom w:val="0"/>
                  <w:divBdr>
                    <w:top w:val="none" w:sz="0" w:space="0" w:color="auto"/>
                    <w:left w:val="none" w:sz="0" w:space="0" w:color="auto"/>
                    <w:bottom w:val="none" w:sz="0" w:space="0" w:color="auto"/>
                    <w:right w:val="none" w:sz="0" w:space="0" w:color="auto"/>
                  </w:divBdr>
                </w:div>
                <w:div w:id="1494833169">
                  <w:marLeft w:val="0"/>
                  <w:marRight w:val="0"/>
                  <w:marTop w:val="0"/>
                  <w:marBottom w:val="0"/>
                  <w:divBdr>
                    <w:top w:val="none" w:sz="0" w:space="0" w:color="auto"/>
                    <w:left w:val="none" w:sz="0" w:space="0" w:color="auto"/>
                    <w:bottom w:val="none" w:sz="0" w:space="0" w:color="auto"/>
                    <w:right w:val="none" w:sz="0" w:space="0" w:color="auto"/>
                  </w:divBdr>
                </w:div>
                <w:div w:id="521550319">
                  <w:marLeft w:val="0"/>
                  <w:marRight w:val="0"/>
                  <w:marTop w:val="0"/>
                  <w:marBottom w:val="0"/>
                  <w:divBdr>
                    <w:top w:val="none" w:sz="0" w:space="0" w:color="auto"/>
                    <w:left w:val="none" w:sz="0" w:space="0" w:color="auto"/>
                    <w:bottom w:val="none" w:sz="0" w:space="0" w:color="auto"/>
                    <w:right w:val="none" w:sz="0" w:space="0" w:color="auto"/>
                  </w:divBdr>
                </w:div>
                <w:div w:id="653686268">
                  <w:marLeft w:val="0"/>
                  <w:marRight w:val="0"/>
                  <w:marTop w:val="0"/>
                  <w:marBottom w:val="0"/>
                  <w:divBdr>
                    <w:top w:val="none" w:sz="0" w:space="0" w:color="auto"/>
                    <w:left w:val="none" w:sz="0" w:space="0" w:color="auto"/>
                    <w:bottom w:val="none" w:sz="0" w:space="0" w:color="auto"/>
                    <w:right w:val="none" w:sz="0" w:space="0" w:color="auto"/>
                  </w:divBdr>
                </w:div>
                <w:div w:id="1762800998">
                  <w:marLeft w:val="0"/>
                  <w:marRight w:val="0"/>
                  <w:marTop w:val="0"/>
                  <w:marBottom w:val="0"/>
                  <w:divBdr>
                    <w:top w:val="none" w:sz="0" w:space="0" w:color="auto"/>
                    <w:left w:val="none" w:sz="0" w:space="0" w:color="auto"/>
                    <w:bottom w:val="none" w:sz="0" w:space="0" w:color="auto"/>
                    <w:right w:val="none" w:sz="0" w:space="0" w:color="auto"/>
                  </w:divBdr>
                </w:div>
                <w:div w:id="425618015">
                  <w:marLeft w:val="0"/>
                  <w:marRight w:val="0"/>
                  <w:marTop w:val="0"/>
                  <w:marBottom w:val="0"/>
                  <w:divBdr>
                    <w:top w:val="none" w:sz="0" w:space="0" w:color="auto"/>
                    <w:left w:val="none" w:sz="0" w:space="0" w:color="auto"/>
                    <w:bottom w:val="none" w:sz="0" w:space="0" w:color="auto"/>
                    <w:right w:val="none" w:sz="0" w:space="0" w:color="auto"/>
                  </w:divBdr>
                </w:div>
                <w:div w:id="1969974664">
                  <w:marLeft w:val="0"/>
                  <w:marRight w:val="0"/>
                  <w:marTop w:val="0"/>
                  <w:marBottom w:val="0"/>
                  <w:divBdr>
                    <w:top w:val="none" w:sz="0" w:space="0" w:color="auto"/>
                    <w:left w:val="none" w:sz="0" w:space="0" w:color="auto"/>
                    <w:bottom w:val="none" w:sz="0" w:space="0" w:color="auto"/>
                    <w:right w:val="none" w:sz="0" w:space="0" w:color="auto"/>
                  </w:divBdr>
                </w:div>
                <w:div w:id="455563147">
                  <w:marLeft w:val="0"/>
                  <w:marRight w:val="0"/>
                  <w:marTop w:val="0"/>
                  <w:marBottom w:val="0"/>
                  <w:divBdr>
                    <w:top w:val="none" w:sz="0" w:space="0" w:color="auto"/>
                    <w:left w:val="none" w:sz="0" w:space="0" w:color="auto"/>
                    <w:bottom w:val="none" w:sz="0" w:space="0" w:color="auto"/>
                    <w:right w:val="none" w:sz="0" w:space="0" w:color="auto"/>
                  </w:divBdr>
                </w:div>
                <w:div w:id="596904574">
                  <w:marLeft w:val="0"/>
                  <w:marRight w:val="0"/>
                  <w:marTop w:val="0"/>
                  <w:marBottom w:val="0"/>
                  <w:divBdr>
                    <w:top w:val="none" w:sz="0" w:space="0" w:color="auto"/>
                    <w:left w:val="none" w:sz="0" w:space="0" w:color="auto"/>
                    <w:bottom w:val="none" w:sz="0" w:space="0" w:color="auto"/>
                    <w:right w:val="none" w:sz="0" w:space="0" w:color="auto"/>
                  </w:divBdr>
                </w:div>
                <w:div w:id="246546918">
                  <w:marLeft w:val="0"/>
                  <w:marRight w:val="0"/>
                  <w:marTop w:val="0"/>
                  <w:marBottom w:val="0"/>
                  <w:divBdr>
                    <w:top w:val="none" w:sz="0" w:space="0" w:color="auto"/>
                    <w:left w:val="none" w:sz="0" w:space="0" w:color="auto"/>
                    <w:bottom w:val="none" w:sz="0" w:space="0" w:color="auto"/>
                    <w:right w:val="none" w:sz="0" w:space="0" w:color="auto"/>
                  </w:divBdr>
                </w:div>
                <w:div w:id="1868906454">
                  <w:marLeft w:val="0"/>
                  <w:marRight w:val="0"/>
                  <w:marTop w:val="0"/>
                  <w:marBottom w:val="0"/>
                  <w:divBdr>
                    <w:top w:val="none" w:sz="0" w:space="0" w:color="auto"/>
                    <w:left w:val="none" w:sz="0" w:space="0" w:color="auto"/>
                    <w:bottom w:val="none" w:sz="0" w:space="0" w:color="auto"/>
                    <w:right w:val="none" w:sz="0" w:space="0" w:color="auto"/>
                  </w:divBdr>
                </w:div>
                <w:div w:id="150950647">
                  <w:marLeft w:val="0"/>
                  <w:marRight w:val="0"/>
                  <w:marTop w:val="0"/>
                  <w:marBottom w:val="0"/>
                  <w:divBdr>
                    <w:top w:val="none" w:sz="0" w:space="0" w:color="auto"/>
                    <w:left w:val="none" w:sz="0" w:space="0" w:color="auto"/>
                    <w:bottom w:val="none" w:sz="0" w:space="0" w:color="auto"/>
                    <w:right w:val="none" w:sz="0" w:space="0" w:color="auto"/>
                  </w:divBdr>
                </w:div>
                <w:div w:id="1891381124">
                  <w:marLeft w:val="0"/>
                  <w:marRight w:val="0"/>
                  <w:marTop w:val="0"/>
                  <w:marBottom w:val="0"/>
                  <w:divBdr>
                    <w:top w:val="none" w:sz="0" w:space="0" w:color="auto"/>
                    <w:left w:val="none" w:sz="0" w:space="0" w:color="auto"/>
                    <w:bottom w:val="none" w:sz="0" w:space="0" w:color="auto"/>
                    <w:right w:val="none" w:sz="0" w:space="0" w:color="auto"/>
                  </w:divBdr>
                </w:div>
                <w:div w:id="2114468826">
                  <w:marLeft w:val="0"/>
                  <w:marRight w:val="0"/>
                  <w:marTop w:val="0"/>
                  <w:marBottom w:val="0"/>
                  <w:divBdr>
                    <w:top w:val="none" w:sz="0" w:space="0" w:color="auto"/>
                    <w:left w:val="none" w:sz="0" w:space="0" w:color="auto"/>
                    <w:bottom w:val="none" w:sz="0" w:space="0" w:color="auto"/>
                    <w:right w:val="none" w:sz="0" w:space="0" w:color="auto"/>
                  </w:divBdr>
                </w:div>
                <w:div w:id="827403040">
                  <w:marLeft w:val="0"/>
                  <w:marRight w:val="0"/>
                  <w:marTop w:val="0"/>
                  <w:marBottom w:val="0"/>
                  <w:divBdr>
                    <w:top w:val="none" w:sz="0" w:space="0" w:color="auto"/>
                    <w:left w:val="none" w:sz="0" w:space="0" w:color="auto"/>
                    <w:bottom w:val="none" w:sz="0" w:space="0" w:color="auto"/>
                    <w:right w:val="none" w:sz="0" w:space="0" w:color="auto"/>
                  </w:divBdr>
                </w:div>
                <w:div w:id="121119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36720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targetScreenSz w:val="800x600"/>
</w:webSettings>
</file>

<file path=word/_rels/document.xml.rels>&#65279;<?xml version="1.0" encoding="utf-8"?><Relationships xmlns="http://schemas.openxmlformats.org/package/2006/relationships"><Relationship Type="http://schemas.openxmlformats.org/officeDocument/2006/relationships/footnotes" Target="footnotes.xml" Id="rId8" /><Relationship Type="http://schemas.openxmlformats.org/officeDocument/2006/relationships/customXml" Target="../customXml/item3.xml" Id="rId3" /><Relationship Type="http://schemas.openxmlformats.org/officeDocument/2006/relationships/webSettings" Target="webSettings.xml" Id="rId7" /><Relationship Type="http://schemas.openxmlformats.org/officeDocument/2006/relationships/theme" Target="theme/theme1.xml" Id="rId12" /><Relationship Type="http://schemas.openxmlformats.org/officeDocument/2006/relationships/customXml" Target="../customXml/item2.xml" Id="rId2" /><Relationship Type="http://schemas.openxmlformats.org/officeDocument/2006/relationships/customXml" Target="../customXml/item1.xml" Id="rId1" /><Relationship Type="http://schemas.openxmlformats.org/officeDocument/2006/relationships/settings" Target="settings.xml" Id="rId6" /><Relationship Type="http://schemas.openxmlformats.org/officeDocument/2006/relationships/fontTable" Target="fontTable.xml" Id="rId11" /><Relationship Type="http://schemas.openxmlformats.org/officeDocument/2006/relationships/styles" Target="styles.xml" Id="rId5" /><Relationship Type="http://schemas.openxmlformats.org/officeDocument/2006/relationships/footer" Target="footer1.xml" Id="rId10" /><Relationship Type="http://schemas.openxmlformats.org/officeDocument/2006/relationships/numbering" Target="numbering.xml" Id="rId4" /><Relationship Type="http://schemas.openxmlformats.org/officeDocument/2006/relationships/endnotes" Target="endnotes.xml" Id="rId9" /><Relationship Type="http://schemas.openxmlformats.org/officeDocument/2006/relationships/image" Target="/media/image6.png" Id="R6477e4991a484f5a" /><Relationship Type="http://schemas.openxmlformats.org/officeDocument/2006/relationships/image" Target="/media/image7.png" Id="Rf797a1a0c68b4950" /><Relationship Type="http://schemas.openxmlformats.org/officeDocument/2006/relationships/image" Target="/media/image8.png" Id="R1f766a984d214407" /><Relationship Type="http://schemas.openxmlformats.org/officeDocument/2006/relationships/image" Target="/media/image9.png" Id="R809ec7940e414822" /><Relationship Type="http://schemas.openxmlformats.org/officeDocument/2006/relationships/image" Target="/media/imageb.png" Id="Rd17cd10f5a624724" /><Relationship Type="http://schemas.openxmlformats.org/officeDocument/2006/relationships/image" Target="/media/imagec.png" Id="Rd8d8e6c9bbae494b"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A57F9F779AF8EA448A3853FB89A0D7C5" ma:contentTypeVersion="2" ma:contentTypeDescription="Create a new document." ma:contentTypeScope="" ma:versionID="561309466c228885d1e87b2f901d3593">
  <xsd:schema xmlns:xsd="http://www.w3.org/2001/XMLSchema" xmlns:xs="http://www.w3.org/2001/XMLSchema" xmlns:p="http://schemas.microsoft.com/office/2006/metadata/properties" xmlns:ns2="c0f2a039-d2e6-40da-beca-6565c79ae743" targetNamespace="http://schemas.microsoft.com/office/2006/metadata/properties" ma:root="true" ma:fieldsID="6a161416d6730340fcc6c7531083b92d" ns2:_="">
    <xsd:import namespace="c0f2a039-d2e6-40da-beca-6565c79ae743"/>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0f2a039-d2e6-40da-beca-6565c79ae74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B0EE0D14-3286-4419-B99D-1A9E36FFDF33}">
  <ds:schemaRefs>
    <ds:schemaRef ds:uri="http://schemas.microsoft.com/sharepoint/v3/contenttype/forms"/>
  </ds:schemaRefs>
</ds:datastoreItem>
</file>

<file path=customXml/itemProps2.xml><?xml version="1.0" encoding="utf-8"?>
<ds:datastoreItem xmlns:ds="http://schemas.openxmlformats.org/officeDocument/2006/customXml" ds:itemID="{59E1115D-AF56-4586-999F-A03EE1F3EF1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0f2a039-d2e6-40da-beca-6565c79ae74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971D2B0-A400-465A-9305-2D6E6E6886E6}">
  <ds:schemaRefs>
    <ds:schemaRef ds:uri="http://schemas.microsoft.com/office/2006/metadata/properties"/>
    <ds:schemaRef ds:uri="http://schemas.microsoft.com/office/infopath/2007/PartnerControl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Office Word</ap:Application>
  <ap:DocSecurity>0</ap:DocSecurity>
  <ap:ScaleCrop>false</ap:ScaleCrop>
  <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Shella Mae Gutierrez</dc:creator>
  <keywords/>
  <lastModifiedBy>Norrie Penaverde</lastModifiedBy>
  <revision>7</revision>
  <dcterms:created xsi:type="dcterms:W3CDTF">2018-07-05T11:47:00.0000000Z</dcterms:created>
  <dcterms:modified xsi:type="dcterms:W3CDTF">2018-07-06T03:07:45.2623327Z</dcterms:modified>
</coreProperties>
</file>